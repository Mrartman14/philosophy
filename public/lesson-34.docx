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3D0" w:rsidRPr="008F3922" w:rsidRDefault="008703D0" w:rsidP="005D6C64">
      <w:pPr>
        <w:pStyle w:val="Quote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Был в России один министр —</w:t>
      </w:r>
      <w:r w:rsidR="00384AF8" w:rsidRPr="008F3922">
        <w:rPr>
          <w:rFonts w:ascii="Times New Roman" w:hAnsi="Times New Roman" w:cs="Times New Roman"/>
          <w:lang w:val="ru-RU"/>
        </w:rPr>
        <w:t xml:space="preserve"> Алексей</w:t>
      </w:r>
      <w:r w:rsidRPr="008F3922">
        <w:rPr>
          <w:rFonts w:ascii="Times New Roman" w:hAnsi="Times New Roman" w:cs="Times New Roman"/>
          <w:lang w:val="ru-RU"/>
        </w:rPr>
        <w:t xml:space="preserve"> Улюкаев. </w:t>
      </w:r>
      <w:r w:rsidR="00384AF8" w:rsidRPr="008F3922">
        <w:rPr>
          <w:rFonts w:ascii="Times New Roman" w:hAnsi="Times New Roman" w:cs="Times New Roman"/>
          <w:lang w:val="ru-RU"/>
        </w:rPr>
        <w:t xml:space="preserve">В </w:t>
      </w:r>
      <w:r w:rsidR="00D17391">
        <w:rPr>
          <w:rFonts w:ascii="Times New Roman" w:hAnsi="Times New Roman" w:cs="Times New Roman"/>
          <w:lang w:val="ru-RU"/>
        </w:rPr>
        <w:t xml:space="preserve">ходе </w:t>
      </w:r>
      <w:r w:rsidRPr="008F3922">
        <w:rPr>
          <w:rFonts w:ascii="Times New Roman" w:hAnsi="Times New Roman" w:cs="Times New Roman"/>
          <w:lang w:val="ru-RU"/>
        </w:rPr>
        <w:t>карьер</w:t>
      </w:r>
      <w:r w:rsidR="00D17391">
        <w:rPr>
          <w:rFonts w:ascii="Times New Roman" w:hAnsi="Times New Roman" w:cs="Times New Roman"/>
          <w:lang w:val="ru-RU"/>
        </w:rPr>
        <w:t xml:space="preserve">ы </w:t>
      </w:r>
      <w:r w:rsidRPr="008F3922">
        <w:rPr>
          <w:rFonts w:ascii="Times New Roman" w:hAnsi="Times New Roman" w:cs="Times New Roman"/>
          <w:lang w:val="ru-RU"/>
        </w:rPr>
        <w:t xml:space="preserve">он </w:t>
      </w:r>
      <w:r w:rsidR="00384AF8" w:rsidRPr="008F3922">
        <w:rPr>
          <w:rFonts w:ascii="Times New Roman" w:hAnsi="Times New Roman" w:cs="Times New Roman"/>
          <w:lang w:val="ru-RU"/>
        </w:rPr>
        <w:t xml:space="preserve">успел </w:t>
      </w:r>
      <w:r w:rsidRPr="008F3922">
        <w:rPr>
          <w:rFonts w:ascii="Times New Roman" w:hAnsi="Times New Roman" w:cs="Times New Roman"/>
          <w:lang w:val="ru-RU"/>
        </w:rPr>
        <w:t>за</w:t>
      </w:r>
      <w:r w:rsidR="00384AF8" w:rsidRPr="008F3922">
        <w:rPr>
          <w:rFonts w:ascii="Times New Roman" w:hAnsi="Times New Roman" w:cs="Times New Roman"/>
          <w:lang w:val="ru-RU"/>
        </w:rPr>
        <w:t xml:space="preserve">няться </w:t>
      </w:r>
      <w:r w:rsidRPr="008F3922">
        <w:rPr>
          <w:rFonts w:ascii="Times New Roman" w:hAnsi="Times New Roman" w:cs="Times New Roman"/>
          <w:lang w:val="ru-RU"/>
        </w:rPr>
        <w:t xml:space="preserve">очень </w:t>
      </w:r>
      <w:r w:rsidR="00384AF8" w:rsidRPr="008F3922">
        <w:rPr>
          <w:rFonts w:ascii="Times New Roman" w:hAnsi="Times New Roman" w:cs="Times New Roman"/>
          <w:lang w:val="ru-RU"/>
        </w:rPr>
        <w:t>необычным</w:t>
      </w:r>
      <w:r w:rsidRPr="008F3922">
        <w:rPr>
          <w:rFonts w:ascii="Times New Roman" w:hAnsi="Times New Roman" w:cs="Times New Roman"/>
          <w:lang w:val="ru-RU"/>
        </w:rPr>
        <w:t xml:space="preserve"> делом — искал дно у экономики. </w:t>
      </w:r>
      <w:r w:rsidR="004C3082" w:rsidRPr="008F3922">
        <w:rPr>
          <w:rFonts w:ascii="Times New Roman" w:hAnsi="Times New Roman" w:cs="Times New Roman"/>
          <w:lang w:val="ru-RU"/>
        </w:rPr>
        <w:t>Но в</w:t>
      </w:r>
      <w:r w:rsidRPr="008F3922">
        <w:rPr>
          <w:rFonts w:ascii="Times New Roman" w:hAnsi="Times New Roman" w:cs="Times New Roman"/>
          <w:lang w:val="ru-RU"/>
        </w:rPr>
        <w:t xml:space="preserve"> конце концов его отдали под суд.</w:t>
      </w:r>
    </w:p>
    <w:p w:rsidR="008703D0" w:rsidRPr="008F3922" w:rsidRDefault="00DB3FEA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FE69C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егодня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мы </w:t>
      </w:r>
      <w:r w:rsidR="00FE69CC" w:rsidRPr="008F3922">
        <w:rPr>
          <w:rFonts w:ascii="Times New Roman" w:hAnsi="Times New Roman" w:cs="Times New Roman"/>
          <w:sz w:val="24"/>
          <w:szCs w:val="24"/>
          <w:lang w:val="ru-RU"/>
        </w:rPr>
        <w:t>займёмся чем-то подобным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E69C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но,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 отличии от Улюкаева, </w:t>
      </w:r>
      <w:r w:rsidR="00FE69C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будем искать 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>дн</w:t>
      </w:r>
      <w:r w:rsidR="00FE69CC" w:rsidRPr="008F3922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у скепсиса Дэвида Юма. Насколько глубоко уходит его скептицизм и что он за собой утягивает?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>Скепсис Юма можно сравни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>ва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>ть с водоворотом</w:t>
      </w:r>
      <w:r w:rsidR="0059405E" w:rsidRPr="008F3922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кинутый </w:t>
      </w:r>
      <w:r w:rsidR="008703D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 воронку 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>контраргумент будет поглощён и разложен</w:t>
      </w:r>
      <w:r w:rsidR="00ED4957" w:rsidRPr="008F3922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не останется </w:t>
      </w:r>
      <w:r w:rsidR="006717A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ни 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>субъект</w:t>
      </w:r>
      <w:r w:rsidR="006717A0" w:rsidRPr="008F3922">
        <w:rPr>
          <w:rFonts w:ascii="Times New Roman" w:hAnsi="Times New Roman" w:cs="Times New Roman"/>
          <w:sz w:val="24"/>
          <w:szCs w:val="24"/>
          <w:lang w:val="ru-RU"/>
        </w:rPr>
        <w:t>ов,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717A0" w:rsidRPr="008F3922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>и объект</w:t>
      </w:r>
      <w:r w:rsidR="006717A0" w:rsidRPr="008F3922">
        <w:rPr>
          <w:rFonts w:ascii="Times New Roman" w:hAnsi="Times New Roman" w:cs="Times New Roman"/>
          <w:sz w:val="24"/>
          <w:szCs w:val="24"/>
          <w:lang w:val="ru-RU"/>
        </w:rPr>
        <w:t>ов — ничего</w:t>
      </w:r>
      <w:r w:rsidR="00384AF8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Найдётся ли хоть что-нибудь, что даст сопротивление</w:t>
      </w:r>
      <w:r w:rsidR="0064293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этой силе</w:t>
      </w:r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:rsidR="00A525CD" w:rsidRPr="008F3922" w:rsidRDefault="004A1794" w:rsidP="00006187">
      <w:pPr>
        <w:pStyle w:val="Heading2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К</w:t>
      </w:r>
      <w:r w:rsidR="00272E5F" w:rsidRPr="008F3922">
        <w:rPr>
          <w:rFonts w:ascii="Times New Roman" w:hAnsi="Times New Roman" w:cs="Times New Roman"/>
          <w:lang w:val="ru-RU"/>
        </w:rPr>
        <w:t>андидат</w:t>
      </w:r>
    </w:p>
    <w:p w:rsidR="00A525CD" w:rsidRPr="008F3922" w:rsidRDefault="00936E17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Одним из главных</w:t>
      </w:r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достижени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й </w:t>
      </w:r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>модерна по заслуге является экспериментальная наука. Первое, что приходит на ум человеку после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созерцания</w:t>
      </w:r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уничтожения Юмом причинности, субъектности и </w:t>
      </w:r>
      <w:proofErr w:type="spellStart"/>
      <w:r w:rsidR="00A525CD" w:rsidRPr="008F3922">
        <w:rPr>
          <w:rFonts w:ascii="Times New Roman" w:hAnsi="Times New Roman" w:cs="Times New Roman"/>
          <w:sz w:val="24"/>
          <w:szCs w:val="24"/>
          <w:lang w:val="ru-RU"/>
        </w:rPr>
        <w:t>объектности</w:t>
      </w:r>
      <w:proofErr w:type="spellEnd"/>
      <w:r w:rsidR="001C369D" w:rsidRPr="008F3922">
        <w:rPr>
          <w:rFonts w:ascii="Times New Roman" w:hAnsi="Times New Roman" w:cs="Times New Roman"/>
          <w:sz w:val="24"/>
          <w:szCs w:val="24"/>
          <w:lang w:val="ru-RU"/>
        </w:rPr>
        <w:t>, это вопрос: почему же тогда наука, основанная на ложных, взявшихся из простого повторения закономерностях, работает, и мы активно пользуемся результатами её изысканий?</w:t>
      </w:r>
    </w:p>
    <w:p w:rsidR="00A525CD" w:rsidRPr="008F3922" w:rsidRDefault="00A525CD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Юм жил в 1-2 четверт</w:t>
      </w:r>
      <w:r w:rsidR="00FB0023">
        <w:rPr>
          <w:rFonts w:ascii="Times New Roman" w:hAnsi="Times New Roman" w:cs="Times New Roman"/>
          <w:sz w:val="24"/>
          <w:szCs w:val="24"/>
          <w:lang w:val="ru-RU"/>
        </w:rPr>
        <w:t>ях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6E17" w:rsidRPr="008F3922">
        <w:rPr>
          <w:rFonts w:ascii="Times New Roman" w:hAnsi="Times New Roman" w:cs="Times New Roman"/>
          <w:sz w:val="24"/>
          <w:szCs w:val="24"/>
          <w:lang w:val="ru-RU"/>
        </w:rPr>
        <w:t>XVIII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века — тогда математический аппарат для современного естествознания только создавался, а Эйлер не написал своих ключевых произведений; до основных открытий тогда было ещё далеко. Так может </w:t>
      </w:r>
      <w:r w:rsidR="00936E17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современная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ЭН имеет собой убедительный аргумент против всеразрушающей </w:t>
      </w:r>
      <w:proofErr w:type="spellStart"/>
      <w:r w:rsidRPr="008F3922">
        <w:rPr>
          <w:rFonts w:ascii="Times New Roman" w:hAnsi="Times New Roman" w:cs="Times New Roman"/>
          <w:sz w:val="24"/>
          <w:szCs w:val="24"/>
          <w:lang w:val="ru-RU"/>
        </w:rPr>
        <w:t>Юмовской</w:t>
      </w:r>
      <w:proofErr w:type="spellEnd"/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теории? Исследованию этого вопроса будет посвящено сегодняшнее занятие.</w:t>
      </w:r>
    </w:p>
    <w:p w:rsidR="00FA28E3" w:rsidRPr="008F3922" w:rsidRDefault="00006187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Итак, мы имеем теоретический объект, созданный Юмом — </w:t>
      </w:r>
      <w:r w:rsidRPr="008F3922">
        <w:rPr>
          <w:rFonts w:ascii="Times New Roman" w:hAnsi="Times New Roman" w:cs="Times New Roman"/>
          <w:i/>
          <w:iCs/>
          <w:sz w:val="24"/>
          <w:szCs w:val="24"/>
        </w:rPr>
        <w:t>human</w:t>
      </w:r>
      <w:r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8F3922">
        <w:rPr>
          <w:rFonts w:ascii="Times New Roman" w:hAnsi="Times New Roman" w:cs="Times New Roman"/>
          <w:i/>
          <w:iCs/>
          <w:sz w:val="24"/>
          <w:szCs w:val="24"/>
        </w:rPr>
        <w:t>nature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F00A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Мы также называли его </w:t>
      </w:r>
      <w:proofErr w:type="spellStart"/>
      <w:r w:rsidR="00F16B84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деперсонализированным</w:t>
      </w:r>
      <w:proofErr w:type="spellEnd"/>
      <w:r w:rsidR="00F16B84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F00A6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полем опыта</w:t>
      </w:r>
      <w:r w:rsidR="00BA6678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/восприятия/корреляции</w:t>
      </w:r>
      <w:r w:rsidR="00FF00A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. Подытожив все знания о нём, можно сказать, что главное, чем оно характеризуется — </w:t>
      </w:r>
      <w:r w:rsidR="00FF00A6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нестабильность</w:t>
      </w:r>
      <w:r w:rsidR="00FF00A6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Ведь </w:t>
      </w:r>
      <w:r w:rsidR="00FA28E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впечатления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это поток данных, которые копируются с помощью </w:t>
      </w:r>
      <w:r w:rsidR="00FA28E3" w:rsidRPr="008F3922">
        <w:rPr>
          <w:rFonts w:ascii="Times New Roman" w:hAnsi="Times New Roman" w:cs="Times New Roman"/>
          <w:i/>
          <w:iCs/>
          <w:sz w:val="24"/>
          <w:szCs w:val="24"/>
        </w:rPr>
        <w:t>memory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но предсказать, каким будет следующее </w:t>
      </w:r>
      <w:r w:rsidR="00FA28E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</w:t>
      </w:r>
      <w:r w:rsidR="00473CF4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представляется совершенно невозможным. </w:t>
      </w:r>
      <w:r w:rsidR="00E36E99" w:rsidRPr="008F3922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ет никаких гарантий, что </w:t>
      </w:r>
      <w:r w:rsidR="00842F3B" w:rsidRPr="008F3922">
        <w:rPr>
          <w:rFonts w:ascii="Times New Roman" w:hAnsi="Times New Roman" w:cs="Times New Roman"/>
          <w:sz w:val="24"/>
          <w:szCs w:val="24"/>
          <w:lang w:val="ru-RU"/>
        </w:rPr>
        <w:t>Солнце снова взойдёт с утра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есть лишь достаточно сильная </w:t>
      </w:r>
      <w:r w:rsidR="00FA28E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</w:t>
      </w:r>
      <w:r w:rsidR="00473CF4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ея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73CF4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сформированная </w:t>
      </w:r>
      <w:r w:rsidR="00473CF4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привычкой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0A30" w:rsidRPr="008F3922">
        <w:rPr>
          <w:rFonts w:ascii="Times New Roman" w:hAnsi="Times New Roman" w:cs="Times New Roman"/>
          <w:sz w:val="24"/>
          <w:szCs w:val="24"/>
          <w:lang w:val="ru-RU"/>
        </w:rPr>
        <w:t>из-за большого количества повторений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и ожидание, что эта </w:t>
      </w:r>
      <w:r w:rsidR="00473CF4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="00FA28E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придёт во впечатлении вновь.</w:t>
      </w:r>
    </w:p>
    <w:p w:rsidR="00F632A0" w:rsidRPr="008F3922" w:rsidRDefault="001D3C26" w:rsidP="00F632A0">
      <w:pPr>
        <w:pStyle w:val="Heading2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Повторение</w:t>
      </w:r>
    </w:p>
    <w:p w:rsidR="008A5EB3" w:rsidRPr="008F3922" w:rsidRDefault="008A5EB3" w:rsidP="008A5EB3">
      <w:pPr>
        <w:pStyle w:val="Heading3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Принцип ассоциации</w:t>
      </w:r>
    </w:p>
    <w:p w:rsidR="00A07C48" w:rsidRPr="008F3922" w:rsidRDefault="00911BAD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Всё это, конечно, кажется каким-то бредом; </w:t>
      </w:r>
      <w:r w:rsidR="0049327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может быть логичным разве что во сне. Каждый желающий может прямо сейчас кинуть любую вещь на пол, и она послушно упадёт. </w:t>
      </w:r>
      <w:r w:rsidR="000567AD" w:rsidRPr="008F3922">
        <w:rPr>
          <w:rFonts w:ascii="Times New Roman" w:hAnsi="Times New Roman" w:cs="Times New Roman"/>
          <w:sz w:val="24"/>
          <w:szCs w:val="24"/>
          <w:lang w:val="ru-RU"/>
        </w:rPr>
        <w:t>Но п</w:t>
      </w:r>
      <w:r w:rsidR="004E48E9" w:rsidRPr="008F3922">
        <w:rPr>
          <w:rFonts w:ascii="Times New Roman" w:hAnsi="Times New Roman" w:cs="Times New Roman"/>
          <w:sz w:val="24"/>
          <w:szCs w:val="24"/>
          <w:lang w:val="ru-RU"/>
        </w:rPr>
        <w:t>очему в этом есть такая уверенность?</w:t>
      </w:r>
      <w:r w:rsidR="000567A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 этом помогает главный организующий принцип </w:t>
      </w:r>
      <w:r w:rsidR="000567AD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поля корреляции</w:t>
      </w:r>
      <w:r w:rsidR="000567A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0567AD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принцип ассоциации</w:t>
      </w:r>
      <w:r w:rsidR="000567AD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77DE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Его задача — стабилизировать хаос, связав элементы поля между собой</w:t>
      </w:r>
      <w:r w:rsidR="0086416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; делать появление новых </w:t>
      </w:r>
      <w:r w:rsidR="00864169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впечатлений</w:t>
      </w:r>
      <w:r w:rsidR="0086416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предсказуемым, сформировать ожидание, вытекающее из предыдущего опыта. </w:t>
      </w:r>
      <w:r w:rsidR="00B34AA6" w:rsidRPr="008F3922">
        <w:rPr>
          <w:rFonts w:ascii="Times New Roman" w:hAnsi="Times New Roman" w:cs="Times New Roman"/>
          <w:sz w:val="24"/>
          <w:szCs w:val="24"/>
          <w:lang w:val="ru-RU"/>
        </w:rPr>
        <w:t>Если угодно, он работает как функция подавления, как «иммунная система», которая «глушит» радикальную новизн</w:t>
      </w:r>
      <w:r w:rsidR="00FF4ED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у, которую </w:t>
      </w:r>
      <w:r w:rsidR="0059122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не переставая </w:t>
      </w:r>
      <w:r w:rsidR="00FF4EDE" w:rsidRPr="008F3922">
        <w:rPr>
          <w:rFonts w:ascii="Times New Roman" w:hAnsi="Times New Roman" w:cs="Times New Roman"/>
          <w:sz w:val="24"/>
          <w:szCs w:val="24"/>
          <w:lang w:val="ru-RU"/>
        </w:rPr>
        <w:t>несёт нам опыт</w:t>
      </w:r>
      <w:r w:rsidR="00B34AA6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9128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Основной инструмент, с помощью которого делается связка, это </w:t>
      </w:r>
      <w:r w:rsidR="00091283" w:rsidRPr="008F3922">
        <w:rPr>
          <w:rFonts w:ascii="Times New Roman" w:hAnsi="Times New Roman" w:cs="Times New Roman"/>
          <w:i/>
          <w:iCs/>
          <w:sz w:val="24"/>
          <w:szCs w:val="24"/>
        </w:rPr>
        <w:t>causation</w:t>
      </w:r>
      <w:r w:rsidR="00091283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12FB4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Действует он как фиксатор повторяющихся событий, формируя </w:t>
      </w:r>
      <w:r w:rsidR="00912FB4" w:rsidRPr="008F3922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="00912FB4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здесь-то и происходит главная аномалия — </w:t>
      </w:r>
      <w:r w:rsidR="00912FB4" w:rsidRPr="008F3922">
        <w:rPr>
          <w:rFonts w:ascii="Times New Roman" w:hAnsi="Times New Roman" w:cs="Times New Roman"/>
          <w:i/>
          <w:iCs/>
          <w:sz w:val="24"/>
          <w:szCs w:val="24"/>
        </w:rPr>
        <w:t>belie</w:t>
      </w:r>
      <w:r w:rsidR="009348D1" w:rsidRPr="008F3922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9744FC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Именно сильные </w:t>
      </w:r>
      <w:r w:rsidR="00600029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сформированные </w:t>
      </w:r>
      <w:r w:rsidR="00600029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верой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близкие по живости к </w:t>
      </w:r>
      <w:r w:rsidR="00600029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впечатлениям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>, раскрыва</w:t>
      </w:r>
      <w:r w:rsidR="00735336" w:rsidRPr="008F3922">
        <w:rPr>
          <w:rFonts w:ascii="Times New Roman" w:hAnsi="Times New Roman" w:cs="Times New Roman"/>
          <w:sz w:val="24"/>
          <w:szCs w:val="24"/>
          <w:lang w:val="ru-RU"/>
        </w:rPr>
        <w:t>ют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существование принципа ассоциации, являясь </w:t>
      </w:r>
      <w:r w:rsidR="00BF4C24" w:rsidRPr="008F3922">
        <w:rPr>
          <w:rFonts w:ascii="Times New Roman" w:hAnsi="Times New Roman" w:cs="Times New Roman"/>
          <w:sz w:val="24"/>
          <w:szCs w:val="24"/>
          <w:lang w:val="ru-RU"/>
        </w:rPr>
        <w:t>самым ярким</w:t>
      </w:r>
      <w:r w:rsidR="006000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его проявлением.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81B75" w:rsidRPr="008F3922">
        <w:rPr>
          <w:rFonts w:ascii="Times New Roman" w:hAnsi="Times New Roman" w:cs="Times New Roman"/>
          <w:sz w:val="24"/>
          <w:szCs w:val="24"/>
          <w:lang w:val="ru-RU"/>
        </w:rPr>
        <w:t>Именно с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ильные </w:t>
      </w:r>
      <w:r w:rsidR="00EA2B6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создают </w:t>
      </w:r>
      <w:r w:rsidR="009A101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иллюзию строгой </w:t>
      </w:r>
      <w:r w:rsidR="009A1010" w:rsidRPr="008F3922">
        <w:rPr>
          <w:rFonts w:ascii="Times New Roman" w:hAnsi="Times New Roman" w:cs="Times New Roman"/>
          <w:sz w:val="24"/>
          <w:szCs w:val="24"/>
          <w:lang w:val="ru-RU"/>
        </w:rPr>
        <w:lastRenderedPageBreak/>
        <w:t>необходимости</w:t>
      </w:r>
      <w:r w:rsidR="003F7949" w:rsidRPr="008F3922">
        <w:rPr>
          <w:rFonts w:ascii="Times New Roman" w:hAnsi="Times New Roman" w:cs="Times New Roman"/>
          <w:sz w:val="24"/>
          <w:szCs w:val="24"/>
          <w:lang w:val="ru-RU"/>
        </w:rPr>
        <w:t>: кажется,</w:t>
      </w:r>
      <w:r w:rsidR="009A1010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что 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>впечатлен</w:t>
      </w:r>
      <w:r w:rsidR="00E658CE" w:rsidRPr="008F3922">
        <w:rPr>
          <w:rFonts w:ascii="Times New Roman" w:hAnsi="Times New Roman" w:cs="Times New Roman"/>
          <w:sz w:val="24"/>
          <w:szCs w:val="24"/>
          <w:lang w:val="ru-RU"/>
        </w:rPr>
        <w:t>ия повторяются вследствие какого-то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A2B63"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закон</w:t>
      </w:r>
      <w:r w:rsidR="00E658CE"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>а</w:t>
      </w:r>
      <w:r w:rsidR="00EA2B63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07C4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Закон — важное слово для этого занятия, ведь закон ассоциируется с физикой, математикой, строгость — одним словом, с наукой. </w:t>
      </w:r>
      <w:r w:rsidR="009548DD" w:rsidRPr="008F3922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A07C4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скепсис Юма показывает: нет никакой гарантии, что закон будет выполняться всегда.</w:t>
      </w:r>
      <w:r w:rsidR="00C1463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Есть только </w:t>
      </w:r>
      <w:r w:rsidR="00C14636" w:rsidRPr="008F3922">
        <w:rPr>
          <w:rFonts w:ascii="Times New Roman" w:hAnsi="Times New Roman" w:cs="Times New Roman"/>
          <w:i/>
          <w:iCs/>
          <w:sz w:val="24"/>
          <w:szCs w:val="24"/>
        </w:rPr>
        <w:t>belief</w:t>
      </w:r>
      <w:r w:rsidR="00C1463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C14636" w:rsidRPr="008F3922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="00C1463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 много-много повторений.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DE7" w:rsidRPr="008F3922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ринцип ассоциации </w:t>
      </w:r>
      <w:r w:rsidR="00885EDF" w:rsidRPr="008F3922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>обман</w:t>
      </w:r>
      <w:r w:rsidR="008D4DE7" w:rsidRPr="008F3922">
        <w:rPr>
          <w:rFonts w:ascii="Times New Roman" w:hAnsi="Times New Roman" w:cs="Times New Roman"/>
          <w:sz w:val="24"/>
          <w:szCs w:val="24"/>
          <w:lang w:val="ru-RU"/>
        </w:rPr>
        <w:t>ывает</w:t>
      </w:r>
      <w:r w:rsidR="00885EDF" w:rsidRPr="008F3922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нас, убе</w:t>
      </w:r>
      <w:r w:rsidR="008D4DE7" w:rsidRPr="008F3922">
        <w:rPr>
          <w:rFonts w:ascii="Times New Roman" w:hAnsi="Times New Roman" w:cs="Times New Roman"/>
          <w:sz w:val="24"/>
          <w:szCs w:val="24"/>
          <w:lang w:val="ru-RU"/>
        </w:rPr>
        <w:t>ждая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 том, что закон — это строгая, необходимая связь (</w:t>
      </w:r>
      <w:r w:rsidR="0029705F" w:rsidRPr="008F3922">
        <w:rPr>
          <w:rFonts w:ascii="Times New Roman" w:hAnsi="Times New Roman" w:cs="Times New Roman"/>
          <w:i/>
          <w:iCs/>
          <w:sz w:val="24"/>
          <w:szCs w:val="24"/>
        </w:rPr>
        <w:t>necessary</w:t>
      </w:r>
      <w:r w:rsidR="0029705F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29705F" w:rsidRPr="008F3922">
        <w:rPr>
          <w:rFonts w:ascii="Times New Roman" w:hAnsi="Times New Roman" w:cs="Times New Roman"/>
          <w:i/>
          <w:iCs/>
          <w:sz w:val="24"/>
          <w:szCs w:val="24"/>
        </w:rPr>
        <w:t>connection</w:t>
      </w:r>
      <w:r w:rsidR="0029705F" w:rsidRPr="008F3922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484725" w:rsidRPr="008F3922" w:rsidRDefault="00484725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Если впечатления не сильно отличаются друг от друга, то формируется плавность перехода от одного впечатления к другому: принцип ассоциации «сглаживает» различия во впечатлениях, создавая кажимость не отличающихся</w:t>
      </w:r>
      <w:r w:rsidR="00363B62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друг от друга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впечатлений (см. Корабль Тесея).</w:t>
      </w:r>
    </w:p>
    <w:p w:rsidR="006457F6" w:rsidRPr="008F3922" w:rsidRDefault="006457F6" w:rsidP="006457F6">
      <w:pPr>
        <w:pStyle w:val="Heading3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Объект</w:t>
      </w:r>
    </w:p>
    <w:p w:rsidR="005F169F" w:rsidRPr="008F3922" w:rsidRDefault="0015140E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 результате </w:t>
      </w:r>
      <w:r w:rsidRPr="008F3922">
        <w:rPr>
          <w:rFonts w:ascii="Times New Roman" w:hAnsi="Times New Roman" w:cs="Times New Roman"/>
          <w:i/>
          <w:iCs/>
          <w:sz w:val="24"/>
          <w:szCs w:val="24"/>
        </w:rPr>
        <w:t>causation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7D08" w:rsidRPr="008F3922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6E29AD" w:rsidRPr="008F3922">
        <w:rPr>
          <w:rFonts w:ascii="Times New Roman" w:hAnsi="Times New Roman" w:cs="Times New Roman"/>
          <w:sz w:val="24"/>
          <w:szCs w:val="24"/>
          <w:lang w:val="ru-RU"/>
        </w:rPr>
        <w:t>в форме гипотезы</w:t>
      </w:r>
      <w:r w:rsidR="00377D08" w:rsidRPr="008F3922">
        <w:rPr>
          <w:rFonts w:ascii="Times New Roman" w:hAnsi="Times New Roman" w:cs="Times New Roman"/>
          <w:sz w:val="24"/>
          <w:szCs w:val="24"/>
          <w:lang w:val="ru-RU"/>
        </w:rPr>
        <w:t>!)</w:t>
      </w:r>
      <w:r w:rsidR="006E29AD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возникает </w:t>
      </w:r>
      <w:r w:rsidR="006B0B09"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непрерывно существующий </w:t>
      </w:r>
      <w:r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читай весь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>окружающий мир),</w:t>
      </w:r>
      <w:r w:rsidR="00E15EDB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компенсирующий </w:t>
      </w:r>
      <w:r w:rsidR="00E15EDB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прерывание</w:t>
      </w:r>
      <w:r w:rsidR="005F169F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—</w:t>
      </w:r>
      <w:r w:rsidR="005F169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ведь прерывание происходит всегда, постоянно, при каждом повороте головы, каждом моргании. </w:t>
      </w:r>
      <w:r w:rsidR="005F169F" w:rsidRPr="008F3922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Пока непрерывно существующего объекта нет, и восприятие прерывается постоянно, поле восприятия </w:t>
      </w:r>
      <w:proofErr w:type="spellStart"/>
      <w:r w:rsidR="005F169F" w:rsidRPr="008F3922">
        <w:rPr>
          <w:rFonts w:ascii="Times New Roman" w:hAnsi="Times New Roman" w:cs="Times New Roman"/>
          <w:sz w:val="24"/>
          <w:szCs w:val="24"/>
          <w:u w:val="single"/>
          <w:lang w:val="ru-RU"/>
        </w:rPr>
        <w:t>деперсонализированно</w:t>
      </w:r>
      <w:proofErr w:type="spellEnd"/>
      <w:r w:rsidR="005F169F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457F6" w:rsidRPr="008F3922" w:rsidRDefault="006457F6" w:rsidP="006457F6">
      <w:pPr>
        <w:pStyle w:val="Heading3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>Субъект</w:t>
      </w:r>
    </w:p>
    <w:p w:rsidR="00B432AB" w:rsidRPr="008F3922" w:rsidRDefault="00490963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С</w:t>
      </w:r>
      <w:r w:rsidR="004F615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убъект</w:t>
      </w:r>
      <w:r w:rsidR="004F615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возникает только после объекта </w:t>
      </w:r>
      <w:r w:rsidR="004F615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как результат невозможности </w:t>
      </w:r>
      <w:r w:rsidR="009E0A4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</w:t>
      </w:r>
      <w:r w:rsidR="009E0A4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причинность</w:t>
      </w:r>
      <w:r w:rsidR="004F615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некоторы</w:t>
      </w:r>
      <w:r w:rsidR="009E0A4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х </w:t>
      </w:r>
      <w:r w:rsidR="003C2FD5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="009E0A4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из-за слишком большого их </w:t>
      </w:r>
      <w:r w:rsidR="009E0A4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разрыва</w:t>
      </w:r>
      <w:r w:rsidR="004F6153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E0A4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Из-за того, что поле опыта </w:t>
      </w:r>
      <w:r w:rsidR="009E0A4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нестабильно</w:t>
      </w:r>
      <w:r w:rsidR="009E0A43" w:rsidRPr="008F392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 всё же нужно наладить какую-то </w:t>
      </w:r>
      <w:proofErr w:type="spellStart"/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>каузацию</w:t>
      </w:r>
      <w:proofErr w:type="spellEnd"/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такие </w:t>
      </w:r>
      <w:r w:rsidR="00CB70D3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собираются в </w:t>
      </w:r>
      <w:r w:rsidR="00AB71AE"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>субъект</w:t>
      </w:r>
      <w:r w:rsidR="00933B5C" w:rsidRPr="008F3922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1E06E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B5C" w:rsidRPr="008F392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AB71AE" w:rsidRPr="008F3922">
        <w:rPr>
          <w:rFonts w:ascii="Times New Roman" w:hAnsi="Times New Roman" w:cs="Times New Roman"/>
          <w:sz w:val="24"/>
          <w:szCs w:val="24"/>
          <w:lang w:val="ru-RU"/>
        </w:rPr>
        <w:t>озникает «я», именно моё, единственное «я»</w:t>
      </w:r>
      <w:r w:rsidR="00B3468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677FC3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всего лишь </w:t>
      </w:r>
      <w:r w:rsidR="00B34683" w:rsidRPr="008F3922">
        <w:rPr>
          <w:rFonts w:ascii="Times New Roman" w:hAnsi="Times New Roman" w:cs="Times New Roman"/>
          <w:sz w:val="24"/>
          <w:szCs w:val="24"/>
          <w:lang w:val="ru-RU"/>
        </w:rPr>
        <w:t>очередной эффект поля.</w:t>
      </w:r>
      <w:r w:rsidR="00421DC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Это идеи, находящиеся в поле отдельно, не связанные причинами по остаточному принципу</w:t>
      </w:r>
      <w:r w:rsidR="00084929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похожие на поток; то, </w:t>
      </w:r>
      <w:r w:rsidR="00421DCE" w:rsidRPr="008F3922">
        <w:rPr>
          <w:rFonts w:ascii="Times New Roman" w:hAnsi="Times New Roman" w:cs="Times New Roman"/>
          <w:sz w:val="24"/>
          <w:szCs w:val="24"/>
          <w:lang w:val="ru-RU"/>
        </w:rPr>
        <w:t>что мы называем сознанием</w:t>
      </w:r>
      <w:r w:rsidR="00E47CAB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или психикой</w:t>
      </w:r>
      <w:r w:rsidR="00084929" w:rsidRPr="008F392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421DC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придаёт этому потоку стабильность и устойчивость</w:t>
      </w:r>
      <w:r w:rsidR="001F18E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такую же, как и у </w:t>
      </w:r>
      <w:r w:rsidR="001F18EF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непрерывно существующего объекта</w:t>
      </w:r>
      <w:r w:rsidR="001F18E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. Именно эта схожесть в мнимой устойчивости говорит о том, что объект и субъект принадлежат одному и тому же — </w:t>
      </w:r>
      <w:r w:rsidR="001F18EF" w:rsidRPr="008F3922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полю опыта</w:t>
      </w:r>
      <w:r w:rsidR="001F18EF" w:rsidRPr="008F392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432AB" w:rsidRPr="008F3922" w:rsidRDefault="005026B5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2045970" cy="2011871"/>
            <wp:effectExtent l="0" t="0" r="0" b="0"/>
            <wp:docPr id="4773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51540" name="Picture 477351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55" cy="20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01" w:rsidRPr="008F3922" w:rsidRDefault="009E3D01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Отсюда и берется «двойная онтология» Юма — есть объект, есть не-объект, названный зонтичным термином субъект.</w:t>
      </w:r>
      <w:r w:rsidR="00C26C7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Итак, «я» — это фикция. Если посмотреть повнимательнее, то окажется, что вместо «я» есть </w:t>
      </w:r>
      <w:r w:rsidR="00C26C78" w:rsidRPr="008F392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пучок восприятий</w:t>
      </w:r>
      <w:r w:rsidR="00C26C7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C26C78" w:rsidRPr="008F3922">
        <w:rPr>
          <w:rFonts w:ascii="Times New Roman" w:hAnsi="Times New Roman" w:cs="Times New Roman"/>
          <w:sz w:val="24"/>
          <w:szCs w:val="24"/>
        </w:rPr>
        <w:t>bundle</w:t>
      </w:r>
      <w:r w:rsidR="00C26C7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26C78" w:rsidRPr="008F3922">
        <w:rPr>
          <w:rFonts w:ascii="Times New Roman" w:hAnsi="Times New Roman" w:cs="Times New Roman"/>
          <w:sz w:val="24"/>
          <w:szCs w:val="24"/>
        </w:rPr>
        <w:t>of</w:t>
      </w:r>
      <w:r w:rsidR="00C26C7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26C78" w:rsidRPr="008F3922">
        <w:rPr>
          <w:rFonts w:ascii="Times New Roman" w:hAnsi="Times New Roman" w:cs="Times New Roman"/>
          <w:sz w:val="24"/>
          <w:szCs w:val="24"/>
        </w:rPr>
        <w:t>perceptions</w:t>
      </w:r>
      <w:r w:rsidR="00C26C78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какие-то мысли, настроения, страсти — всё это бессвязное месиво упаковывается в «я»</w:t>
      </w:r>
      <w:r w:rsidR="00CD7707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, не имеющего </w:t>
      </w:r>
      <w:r w:rsidR="00165DC9" w:rsidRPr="008F3922">
        <w:rPr>
          <w:rFonts w:ascii="Times New Roman" w:hAnsi="Times New Roman" w:cs="Times New Roman"/>
          <w:sz w:val="24"/>
          <w:szCs w:val="24"/>
          <w:lang w:val="ru-RU"/>
        </w:rPr>
        <w:t>ни</w:t>
      </w:r>
      <w:r w:rsidR="00CD7707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центра</w:t>
      </w:r>
      <w:r w:rsidR="00165DC9" w:rsidRPr="008F392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D7707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65DC9" w:rsidRPr="008F3922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CD7707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и, более того, </w:t>
      </w:r>
      <w:r w:rsidR="002D01FF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хоть одного </w:t>
      </w:r>
      <w:r w:rsidR="00CD7707" w:rsidRPr="008F3922">
        <w:rPr>
          <w:rFonts w:ascii="Times New Roman" w:hAnsi="Times New Roman" w:cs="Times New Roman"/>
          <w:sz w:val="24"/>
          <w:szCs w:val="24"/>
          <w:lang w:val="ru-RU"/>
        </w:rPr>
        <w:t>свидетельства.</w:t>
      </w:r>
    </w:p>
    <w:p w:rsidR="00EC4722" w:rsidRPr="008F3922" w:rsidRDefault="00EC4722" w:rsidP="00EC4722">
      <w:pPr>
        <w:pStyle w:val="Quote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b/>
          <w:bCs/>
          <w:lang w:val="ru-RU"/>
        </w:rPr>
        <w:lastRenderedPageBreak/>
        <w:t>Вопрос из зала</w:t>
      </w:r>
      <w:r w:rsidRPr="008F3922">
        <w:rPr>
          <w:rFonts w:ascii="Times New Roman" w:hAnsi="Times New Roman" w:cs="Times New Roman"/>
          <w:lang w:val="ru-RU"/>
        </w:rPr>
        <w:t>: если принцип ассоциации работает, находя какие-либо сходства и смежности между идеями, то как возникает субъект, ведь субъект собран именно из тем впечатлений, между которыми нет никакого сходства? Может, сходство у этих идей именно в том, что сходства нет?</w:t>
      </w:r>
      <w:r w:rsidRPr="008F3922">
        <w:rPr>
          <w:rFonts w:ascii="Times New Roman" w:hAnsi="Times New Roman" w:cs="Times New Roman"/>
          <w:lang w:val="ru-RU"/>
        </w:rPr>
        <w:br/>
      </w:r>
      <w:r w:rsidRPr="008F3922">
        <w:rPr>
          <w:rFonts w:ascii="Times New Roman" w:hAnsi="Times New Roman" w:cs="Times New Roman"/>
          <w:b/>
          <w:bCs/>
          <w:lang w:val="ru-RU"/>
        </w:rPr>
        <w:t>Ответ</w:t>
      </w:r>
      <w:r w:rsidRPr="008F3922">
        <w:rPr>
          <w:rFonts w:ascii="Times New Roman" w:hAnsi="Times New Roman" w:cs="Times New Roman"/>
          <w:lang w:val="ru-RU"/>
        </w:rPr>
        <w:t xml:space="preserve">: принцип ассоциации работает не только по признакам смежности и сходства. У него есть множество проявлений, а смежность и сходство — основные. Память тоже является следствием работы принципа ассоциации. Так что связать </w:t>
      </w:r>
      <w:proofErr w:type="spellStart"/>
      <w:r w:rsidRPr="008F3922">
        <w:rPr>
          <w:rFonts w:ascii="Times New Roman" w:hAnsi="Times New Roman" w:cs="Times New Roman"/>
          <w:lang w:val="ru-RU"/>
        </w:rPr>
        <w:t>несвязываемое</w:t>
      </w:r>
      <w:proofErr w:type="spellEnd"/>
      <w:r w:rsidRPr="008F3922">
        <w:rPr>
          <w:rFonts w:ascii="Times New Roman" w:hAnsi="Times New Roman" w:cs="Times New Roman"/>
          <w:lang w:val="ru-RU"/>
        </w:rPr>
        <w:t xml:space="preserve"> можно и не находя общего критерия «</w:t>
      </w:r>
      <w:proofErr w:type="spellStart"/>
      <w:r w:rsidRPr="008F3922">
        <w:rPr>
          <w:rFonts w:ascii="Times New Roman" w:hAnsi="Times New Roman" w:cs="Times New Roman"/>
          <w:lang w:val="ru-RU"/>
        </w:rPr>
        <w:t>несвязываемости</w:t>
      </w:r>
      <w:proofErr w:type="spellEnd"/>
      <w:r w:rsidRPr="008F3922">
        <w:rPr>
          <w:rFonts w:ascii="Times New Roman" w:hAnsi="Times New Roman" w:cs="Times New Roman"/>
          <w:lang w:val="ru-RU"/>
        </w:rPr>
        <w:t>» — можно и просто сбросить в кучу всё, что осталось несвязанным.</w:t>
      </w:r>
    </w:p>
    <w:p w:rsidR="00EC4722" w:rsidRPr="008F3922" w:rsidRDefault="00EC4722" w:rsidP="004F6153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E0090A" w:rsidRPr="008F3922" w:rsidRDefault="00E0090A" w:rsidP="00E0090A">
      <w:pPr>
        <w:pStyle w:val="Quote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t xml:space="preserve">На самом деле мысленно «я» можно убрать. Если разобраться, это число лингвистическая привычка. Ведь у человека нет никакого опыта своего «я». Любое действие с «я» в языке можно </w:t>
      </w:r>
      <w:proofErr w:type="spellStart"/>
      <w:r w:rsidRPr="008F3922">
        <w:rPr>
          <w:rFonts w:ascii="Times New Roman" w:hAnsi="Times New Roman" w:cs="Times New Roman"/>
          <w:lang w:val="ru-RU"/>
        </w:rPr>
        <w:t>деперсонализировать</w:t>
      </w:r>
      <w:proofErr w:type="spellEnd"/>
      <w:r w:rsidRPr="008F3922">
        <w:rPr>
          <w:rFonts w:ascii="Times New Roman" w:hAnsi="Times New Roman" w:cs="Times New Roman"/>
          <w:lang w:val="ru-RU"/>
        </w:rPr>
        <w:t xml:space="preserve"> без потери смысла. Более того, в повседневности мы часто используем подобные безличные конструкции и остаёмся понятыми: «не спится», «пора идти», «хочется есть», «трудно учить».</w:t>
      </w:r>
    </w:p>
    <w:p w:rsidR="00AD045E" w:rsidRPr="008F3922" w:rsidRDefault="00AD045E" w:rsidP="00AD045E">
      <w:pPr>
        <w:rPr>
          <w:rFonts w:ascii="Times New Roman" w:hAnsi="Times New Roman" w:cs="Times New Roman"/>
          <w:lang w:val="ru-RU"/>
        </w:rPr>
      </w:pPr>
    </w:p>
    <w:p w:rsidR="00AD045E" w:rsidRPr="008F3922" w:rsidRDefault="00AD045E" w:rsidP="000B7556">
      <w:pPr>
        <w:pStyle w:val="Quote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b/>
          <w:bCs/>
          <w:lang w:val="ru-RU"/>
        </w:rPr>
        <w:t>Вопрос из зала</w:t>
      </w:r>
      <w:r w:rsidRPr="008F3922">
        <w:rPr>
          <w:rFonts w:ascii="Times New Roman" w:hAnsi="Times New Roman" w:cs="Times New Roman"/>
          <w:lang w:val="ru-RU"/>
        </w:rPr>
        <w:t>: субъект — это те идеи, которые никак не могут связаться между собой причиной. Но ведь я, как субъект, нахожу причинно-следственные связи в своих мыслях: одна мысль у меня в голове довольно логично перетекает в другую. Значит, они всё-таки связываемые?</w:t>
      </w:r>
    </w:p>
    <w:p w:rsidR="00AD045E" w:rsidRDefault="00AD045E" w:rsidP="000B7556">
      <w:pPr>
        <w:pStyle w:val="Quote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b/>
          <w:bCs/>
          <w:lang w:val="ru-RU"/>
        </w:rPr>
        <w:t>Ответ</w:t>
      </w:r>
      <w:r w:rsidRPr="008F3922">
        <w:rPr>
          <w:rFonts w:ascii="Times New Roman" w:hAnsi="Times New Roman" w:cs="Times New Roman"/>
          <w:lang w:val="ru-RU"/>
        </w:rPr>
        <w:t xml:space="preserve">: противоречия здесь нет. «Свалив» все беспричинные идеи в субъект, принцип ассоциации пытается наладить стройность и там. Вам, как субъекту, </w:t>
      </w:r>
      <w:r w:rsidR="00157CAD" w:rsidRPr="008F3922">
        <w:rPr>
          <w:rFonts w:ascii="Times New Roman" w:hAnsi="Times New Roman" w:cs="Times New Roman"/>
          <w:lang w:val="ru-RU"/>
        </w:rPr>
        <w:t>настроенные</w:t>
      </w:r>
      <w:r w:rsidRPr="008F3922">
        <w:rPr>
          <w:rFonts w:ascii="Times New Roman" w:hAnsi="Times New Roman" w:cs="Times New Roman"/>
          <w:lang w:val="ru-RU"/>
        </w:rPr>
        <w:t xml:space="preserve"> ассоциации могут казаться логичными: например, мне было грустно, потом стало весело; отрефлексировав, я нашел причину в перепаде настроения. Истинна ли эта причина? Ровно настолько</w:t>
      </w:r>
      <w:r w:rsidR="00F70313" w:rsidRPr="008F3922">
        <w:rPr>
          <w:rFonts w:ascii="Times New Roman" w:hAnsi="Times New Roman" w:cs="Times New Roman"/>
          <w:lang w:val="ru-RU"/>
        </w:rPr>
        <w:t xml:space="preserve"> же</w:t>
      </w:r>
      <w:r w:rsidRPr="008F3922">
        <w:rPr>
          <w:rFonts w:ascii="Times New Roman" w:hAnsi="Times New Roman" w:cs="Times New Roman"/>
          <w:lang w:val="ru-RU"/>
        </w:rPr>
        <w:t>, насколько и все остальные.</w:t>
      </w:r>
      <w:r w:rsidR="000B7556" w:rsidRPr="008F3922">
        <w:rPr>
          <w:rFonts w:ascii="Times New Roman" w:hAnsi="Times New Roman" w:cs="Times New Roman"/>
          <w:lang w:val="ru-RU"/>
        </w:rPr>
        <w:t xml:space="preserve"> </w:t>
      </w:r>
      <w:r w:rsidR="00A83DF0" w:rsidRPr="008F3922">
        <w:rPr>
          <w:rFonts w:ascii="Times New Roman" w:hAnsi="Times New Roman" w:cs="Times New Roman"/>
          <w:lang w:val="ru-RU"/>
        </w:rPr>
        <w:t>«Логичная» связь между вашими мыслями — это</w:t>
      </w:r>
      <w:r w:rsidR="00F70DC1" w:rsidRPr="008F3922">
        <w:rPr>
          <w:rFonts w:ascii="Times New Roman" w:hAnsi="Times New Roman" w:cs="Times New Roman"/>
          <w:lang w:val="ru-RU"/>
        </w:rPr>
        <w:t xml:space="preserve"> </w:t>
      </w:r>
      <w:r w:rsidR="000B7556" w:rsidRPr="008F3922">
        <w:rPr>
          <w:rFonts w:ascii="Times New Roman" w:hAnsi="Times New Roman" w:cs="Times New Roman"/>
          <w:lang w:val="ru-RU"/>
        </w:rPr>
        <w:t>такая же иллюзия, как и связь между объектами.</w:t>
      </w:r>
    </w:p>
    <w:p w:rsidR="00532647" w:rsidRDefault="00532647" w:rsidP="00532647">
      <w:pPr>
        <w:rPr>
          <w:lang w:val="ru-RU"/>
        </w:rPr>
      </w:pPr>
    </w:p>
    <w:p w:rsidR="00532647" w:rsidRPr="00532647" w:rsidRDefault="00532647" w:rsidP="00EA6247">
      <w:pPr>
        <w:pStyle w:val="Quote"/>
        <w:rPr>
          <w:lang w:val="ru-RU"/>
        </w:rPr>
      </w:pPr>
      <w:r>
        <w:rPr>
          <w:lang w:val="ru-RU"/>
        </w:rPr>
        <w:t>Вопрос из зала: есть ли операция, обратная ассоциации?</w:t>
      </w:r>
      <w:r>
        <w:rPr>
          <w:lang w:val="ru-RU"/>
        </w:rPr>
        <w:br/>
        <w:t xml:space="preserve">Ответ: то есть </w:t>
      </w:r>
      <w:r w:rsidR="00585E0D" w:rsidRPr="005026B5">
        <w:rPr>
          <w:lang w:val="ru-RU"/>
        </w:rPr>
        <w:t>диссоциация</w:t>
      </w:r>
      <w:r>
        <w:rPr>
          <w:lang w:val="ru-RU"/>
        </w:rPr>
        <w:t xml:space="preserve">? Похоже на психические расстройства. Такой темы Юм не поднимал. </w:t>
      </w:r>
      <w:r w:rsidR="00A766DA">
        <w:rPr>
          <w:lang w:val="ru-RU"/>
        </w:rPr>
        <w:t>Скорее всего</w:t>
      </w:r>
      <w:r>
        <w:rPr>
          <w:lang w:val="ru-RU"/>
        </w:rPr>
        <w:t xml:space="preserve"> ассоциация может разрушаться с помощью самого принципа ассоциации: когда создается новая связь, прочнее предыдущей, </w:t>
      </w:r>
      <w:r w:rsidR="003D3E68">
        <w:rPr>
          <w:lang w:val="ru-RU"/>
        </w:rPr>
        <w:t>старая разрушается.</w:t>
      </w:r>
      <w:r w:rsidR="00A766DA">
        <w:rPr>
          <w:lang w:val="ru-RU"/>
        </w:rPr>
        <w:t xml:space="preserve"> Главное — сохранять непрерывность.</w:t>
      </w:r>
      <w:r w:rsidR="003D3E68">
        <w:rPr>
          <w:lang w:val="ru-RU"/>
        </w:rPr>
        <w:t xml:space="preserve"> Примером послужит любое изменение вашего отношения к чему угодно.</w:t>
      </w:r>
      <w:r w:rsidR="00D01364">
        <w:rPr>
          <w:lang w:val="ru-RU"/>
        </w:rPr>
        <w:t xml:space="preserve"> Немного забежим вперед и рассмотрим пример того, как </w:t>
      </w:r>
      <w:r w:rsidR="00CD111F">
        <w:rPr>
          <w:lang w:val="ru-RU"/>
        </w:rPr>
        <w:t xml:space="preserve">работает принцип ассоциации </w:t>
      </w:r>
      <w:r w:rsidR="00D01364">
        <w:rPr>
          <w:lang w:val="ru-RU"/>
        </w:rPr>
        <w:t>у шизофреников</w:t>
      </w:r>
      <w:r w:rsidR="00CD111F">
        <w:rPr>
          <w:lang w:val="ru-RU"/>
        </w:rPr>
        <w:t xml:space="preserve">. </w:t>
      </w:r>
      <w:r w:rsidR="001C7D36">
        <w:rPr>
          <w:lang w:val="ru-RU"/>
        </w:rPr>
        <w:t>Главное р</w:t>
      </w:r>
      <w:r w:rsidR="00CD111F">
        <w:rPr>
          <w:lang w:val="ru-RU"/>
        </w:rPr>
        <w:t>азличие заключается в характере того, как они устанавливают связи.</w:t>
      </w:r>
      <w:r w:rsidR="00F46C76">
        <w:rPr>
          <w:lang w:val="ru-RU"/>
        </w:rPr>
        <w:t xml:space="preserve"> Французский писатель Анри Мишо</w:t>
      </w:r>
      <w:r w:rsidR="003448B0">
        <w:rPr>
          <w:lang w:val="ru-RU"/>
        </w:rPr>
        <w:t xml:space="preserve"> описывал такое явление как «шизофренический стол»</w:t>
      </w:r>
      <w:r w:rsidR="00111346">
        <w:rPr>
          <w:lang w:val="ru-RU"/>
        </w:rPr>
        <w:t xml:space="preserve">: если дать нарисовать человеку стол, он скорее всего нарисует обычный стол, плоский или в перспективе. Если дать нарисовать стол шизофренику, </w:t>
      </w:r>
      <w:r w:rsidR="00B85D18">
        <w:rPr>
          <w:lang w:val="ru-RU"/>
        </w:rPr>
        <w:t>он нарисует ножки, столешницу, на ней лист бумаги, книгу</w:t>
      </w:r>
      <w:r w:rsidR="008209D7">
        <w:rPr>
          <w:lang w:val="ru-RU"/>
        </w:rPr>
        <w:t>;</w:t>
      </w:r>
      <w:r w:rsidR="00B85D18">
        <w:rPr>
          <w:lang w:val="ru-RU"/>
        </w:rPr>
        <w:t xml:space="preserve"> затем настольную лампу, трещины на столе, телефон, стакан чая</w:t>
      </w:r>
      <w:r w:rsidR="008209D7">
        <w:rPr>
          <w:lang w:val="ru-RU"/>
        </w:rPr>
        <w:t>; затем</w:t>
      </w:r>
      <w:r w:rsidR="00B85D18">
        <w:rPr>
          <w:lang w:val="ru-RU"/>
        </w:rPr>
        <w:t xml:space="preserve"> </w:t>
      </w:r>
      <w:r w:rsidR="008209D7">
        <w:rPr>
          <w:lang w:val="ru-RU"/>
        </w:rPr>
        <w:t>керосиновую</w:t>
      </w:r>
      <w:r w:rsidR="00B85D18">
        <w:rPr>
          <w:lang w:val="ru-RU"/>
        </w:rPr>
        <w:t xml:space="preserve"> лам</w:t>
      </w:r>
      <w:r w:rsidR="008209D7">
        <w:rPr>
          <w:lang w:val="ru-RU"/>
        </w:rPr>
        <w:t>п</w:t>
      </w:r>
      <w:r w:rsidR="00B85D18">
        <w:rPr>
          <w:lang w:val="ru-RU"/>
        </w:rPr>
        <w:t xml:space="preserve">у, </w:t>
      </w:r>
      <w:r w:rsidR="008209D7">
        <w:rPr>
          <w:lang w:val="ru-RU"/>
        </w:rPr>
        <w:t>корову — он не может остановиться. Такое ощущение, что механизм стабилизации, который работает у обычных людей в среднем одинаково, у них работает совершенно иначе.</w:t>
      </w:r>
      <w:r w:rsidR="008C2283">
        <w:rPr>
          <w:lang w:val="ru-RU"/>
        </w:rPr>
        <w:t xml:space="preserve"> Привычка в том смысле, в каком она есть у обычных людей, у них не формируется</w:t>
      </w:r>
      <w:r w:rsidR="00A02283">
        <w:rPr>
          <w:lang w:val="ru-RU"/>
        </w:rPr>
        <w:t>;</w:t>
      </w:r>
      <w:r w:rsidR="005C39C3">
        <w:rPr>
          <w:lang w:val="ru-RU"/>
        </w:rPr>
        <w:t xml:space="preserve"> формируется иная привычка, которая</w:t>
      </w:r>
      <w:r w:rsidR="00A02283">
        <w:rPr>
          <w:lang w:val="ru-RU"/>
        </w:rPr>
        <w:t xml:space="preserve"> </w:t>
      </w:r>
      <w:r w:rsidR="00FC0954">
        <w:rPr>
          <w:lang w:val="ru-RU"/>
        </w:rPr>
        <w:t>с нашей точки зрения кажется</w:t>
      </w:r>
      <w:r w:rsidR="005C39C3">
        <w:rPr>
          <w:lang w:val="ru-RU"/>
        </w:rPr>
        <w:t xml:space="preserve"> </w:t>
      </w:r>
      <w:r w:rsidR="00FC0954">
        <w:rPr>
          <w:lang w:val="ru-RU"/>
        </w:rPr>
        <w:t>сплошн</w:t>
      </w:r>
      <w:r w:rsidR="005C39C3">
        <w:rPr>
          <w:lang w:val="ru-RU"/>
        </w:rPr>
        <w:t>ой</w:t>
      </w:r>
      <w:r w:rsidR="00FC0954">
        <w:rPr>
          <w:lang w:val="ru-RU"/>
        </w:rPr>
        <w:t xml:space="preserve"> нестабильность</w:t>
      </w:r>
      <w:r w:rsidR="005C39C3">
        <w:rPr>
          <w:lang w:val="ru-RU"/>
        </w:rPr>
        <w:t>ю</w:t>
      </w:r>
      <w:r w:rsidR="00FC0954">
        <w:rPr>
          <w:lang w:val="ru-RU"/>
        </w:rPr>
        <w:t>.</w:t>
      </w:r>
      <w:r w:rsidR="00356DC2">
        <w:rPr>
          <w:lang w:val="ru-RU"/>
        </w:rPr>
        <w:t xml:space="preserve"> Шизофреник не останавливается на том смоделированном мире, который возникает в нашем опыте.</w:t>
      </w:r>
      <w:r w:rsidR="00CF1411">
        <w:rPr>
          <w:lang w:val="ru-RU"/>
        </w:rPr>
        <w:t xml:space="preserve"> Он проникает глубже в поле опыта и исследует больше возможностей, расширяя ассоциативные связи.</w:t>
      </w:r>
      <w:r w:rsidR="00126E78">
        <w:rPr>
          <w:lang w:val="ru-RU"/>
        </w:rPr>
        <w:t xml:space="preserve"> Ему будто не хватает субъектно-объектной модели, по поверхности которой скользит обычный человек.</w:t>
      </w:r>
    </w:p>
    <w:p w:rsidR="002F74CC" w:rsidRPr="008F3922" w:rsidRDefault="000E7955" w:rsidP="000E7955">
      <w:pPr>
        <w:pStyle w:val="Heading3"/>
        <w:rPr>
          <w:rFonts w:ascii="Times New Roman" w:hAnsi="Times New Roman" w:cs="Times New Roman"/>
          <w:lang w:val="ru-RU"/>
        </w:rPr>
      </w:pPr>
      <w:r w:rsidRPr="008F3922">
        <w:rPr>
          <w:rFonts w:ascii="Times New Roman" w:hAnsi="Times New Roman" w:cs="Times New Roman"/>
          <w:lang w:val="ru-RU"/>
        </w:rPr>
        <w:lastRenderedPageBreak/>
        <w:t>Ни субъект, ни объект</w:t>
      </w:r>
    </w:p>
    <w:p w:rsidR="002F74CC" w:rsidRDefault="009A6FDB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3922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2F74C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сть </w:t>
      </w:r>
      <w:r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2F74CC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кое-что, что не влезает ни в субъект, ни в объект, и это </w:t>
      </w:r>
      <w:r w:rsidR="002F74CC" w:rsidRPr="008F3922">
        <w:rPr>
          <w:rFonts w:ascii="Times New Roman" w:hAnsi="Times New Roman" w:cs="Times New Roman"/>
          <w:b/>
          <w:bCs/>
          <w:sz w:val="24"/>
          <w:szCs w:val="24"/>
        </w:rPr>
        <w:t>chance</w:t>
      </w:r>
      <w:r w:rsidR="006B2E3E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случайность, ломающая привычку.</w:t>
      </w:r>
      <w:r w:rsidR="00BF5945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Вследствие субъектно-объектной модели существования первоначально </w:t>
      </w:r>
      <w:r w:rsidR="00BF5945" w:rsidRPr="008F3922">
        <w:rPr>
          <w:rFonts w:ascii="Times New Roman" w:hAnsi="Times New Roman" w:cs="Times New Roman"/>
          <w:i/>
          <w:iCs/>
          <w:sz w:val="24"/>
          <w:szCs w:val="24"/>
        </w:rPr>
        <w:t>chan</w:t>
      </w:r>
      <w:r w:rsidR="000D7179" w:rsidRPr="008F392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BF5945" w:rsidRPr="008F3922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BF5945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относится и </w:t>
      </w:r>
      <w:r w:rsidR="00F43382" w:rsidRPr="008F3922">
        <w:rPr>
          <w:rFonts w:ascii="Times New Roman" w:hAnsi="Times New Roman" w:cs="Times New Roman"/>
          <w:sz w:val="24"/>
          <w:szCs w:val="24"/>
          <w:lang w:val="ru-RU"/>
        </w:rPr>
        <w:t>к субъекту,</w:t>
      </w:r>
      <w:r w:rsidR="00BF5945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и к объекту</w:t>
      </w:r>
      <w:r w:rsidR="002A6006" w:rsidRPr="008F3922">
        <w:rPr>
          <w:rFonts w:ascii="Times New Roman" w:hAnsi="Times New Roman" w:cs="Times New Roman"/>
          <w:sz w:val="24"/>
          <w:szCs w:val="24"/>
          <w:lang w:val="ru-RU"/>
        </w:rPr>
        <w:t xml:space="preserve"> — это то, что произошло в объекте, чего «я» как субъект ещё не видел.</w:t>
      </w:r>
    </w:p>
    <w:p w:rsidR="006F3DA9" w:rsidRDefault="00DD0FB5" w:rsidP="00B07CE5">
      <w:pPr>
        <w:pStyle w:val="Heading2"/>
        <w:rPr>
          <w:lang w:val="ru-RU"/>
        </w:rPr>
      </w:pPr>
      <w:r>
        <w:rPr>
          <w:lang w:val="ru-RU"/>
        </w:rPr>
        <w:t>Новая веха</w:t>
      </w:r>
    </w:p>
    <w:p w:rsidR="00D85286" w:rsidRDefault="00DD7D23" w:rsidP="004F61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Итак, мы </w:t>
      </w:r>
      <w:r w:rsidR="00857174">
        <w:rPr>
          <w:rFonts w:ascii="Times New Roman" w:hAnsi="Times New Roman" w:cs="Times New Roman"/>
          <w:lang w:val="ru-RU"/>
        </w:rPr>
        <w:t>получили философское учение, которое является вехой в отношении ЭН и философии. После этого учения пути философии и ЭН расходятся.</w:t>
      </w:r>
      <w:r w:rsidR="0089411C">
        <w:rPr>
          <w:rFonts w:ascii="Times New Roman" w:hAnsi="Times New Roman" w:cs="Times New Roman"/>
          <w:lang w:val="ru-RU"/>
        </w:rPr>
        <w:t xml:space="preserve"> Важно понимать, что до Юма жанровой спецификации философии отдельно от естественно-научного исследования не было. </w:t>
      </w:r>
      <w:r w:rsidR="0089411C" w:rsidRPr="0089411C">
        <w:rPr>
          <w:rFonts w:ascii="Times New Roman" w:hAnsi="Times New Roman" w:cs="Times New Roman"/>
          <w:lang w:val="ru-RU"/>
        </w:rPr>
        <w:t>Например, р</w:t>
      </w:r>
      <w:r w:rsidR="0089411C">
        <w:rPr>
          <w:rFonts w:ascii="Times New Roman" w:hAnsi="Times New Roman" w:cs="Times New Roman"/>
          <w:lang w:val="ru-RU"/>
        </w:rPr>
        <w:t>абота Ньютона, в которой излагаются базовые принципы механики, называется «математические начала натуральной философии».</w:t>
      </w:r>
      <w:r w:rsidR="00DD0FB5">
        <w:rPr>
          <w:rFonts w:ascii="Times New Roman" w:hAnsi="Times New Roman" w:cs="Times New Roman"/>
          <w:lang w:val="ru-RU"/>
        </w:rPr>
        <w:t xml:space="preserve"> Заниматься наукой</w:t>
      </w:r>
      <w:r w:rsidR="001D3399">
        <w:rPr>
          <w:rFonts w:ascii="Times New Roman" w:hAnsi="Times New Roman" w:cs="Times New Roman"/>
          <w:lang w:val="ru-RU"/>
        </w:rPr>
        <w:t xml:space="preserve"> значило заниматься </w:t>
      </w:r>
      <w:r w:rsidR="00DD0FB5">
        <w:rPr>
          <w:rFonts w:ascii="Times New Roman" w:hAnsi="Times New Roman" w:cs="Times New Roman"/>
          <w:lang w:val="ru-RU"/>
        </w:rPr>
        <w:t>и философией.</w:t>
      </w:r>
      <w:r w:rsidR="00012DF3">
        <w:rPr>
          <w:rFonts w:ascii="Times New Roman" w:hAnsi="Times New Roman" w:cs="Times New Roman"/>
          <w:lang w:val="ru-RU"/>
        </w:rPr>
        <w:t xml:space="preserve"> </w:t>
      </w:r>
      <w:r w:rsidR="001E0124">
        <w:rPr>
          <w:rFonts w:ascii="Times New Roman" w:hAnsi="Times New Roman" w:cs="Times New Roman"/>
          <w:lang w:val="ru-RU"/>
        </w:rPr>
        <w:t>Что же такого сделал Юм, что их пути разошлись?</w:t>
      </w:r>
    </w:p>
    <w:p w:rsidR="007730DF" w:rsidRDefault="00D85286" w:rsidP="004F61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То поле </w:t>
      </w:r>
      <w:r w:rsidRPr="00D61AEC">
        <w:rPr>
          <w:rFonts w:ascii="Times New Roman" w:hAnsi="Times New Roman" w:cs="Times New Roman"/>
          <w:i/>
          <w:iCs/>
          <w:lang w:val="ru-RU"/>
        </w:rPr>
        <w:t>опыта/корреляции</w:t>
      </w:r>
      <w:r>
        <w:rPr>
          <w:rFonts w:ascii="Times New Roman" w:hAnsi="Times New Roman" w:cs="Times New Roman"/>
          <w:lang w:val="ru-RU"/>
        </w:rPr>
        <w:t xml:space="preserve">, которое он создал — это </w:t>
      </w:r>
      <w:r w:rsidRPr="00D61AEC">
        <w:rPr>
          <w:rFonts w:ascii="Times New Roman" w:hAnsi="Times New Roman" w:cs="Times New Roman"/>
          <w:b/>
          <w:bCs/>
          <w:lang w:val="ru-RU"/>
        </w:rPr>
        <w:t>новый теоретический объект</w:t>
      </w:r>
      <w:r>
        <w:rPr>
          <w:rFonts w:ascii="Times New Roman" w:hAnsi="Times New Roman" w:cs="Times New Roman"/>
          <w:lang w:val="ru-RU"/>
        </w:rPr>
        <w:t>.</w:t>
      </w:r>
      <w:r w:rsidR="00380FC1">
        <w:rPr>
          <w:rFonts w:ascii="Times New Roman" w:hAnsi="Times New Roman" w:cs="Times New Roman"/>
          <w:lang w:val="ru-RU"/>
        </w:rPr>
        <w:t xml:space="preserve"> В ней и субъект и объект были устранены как </w:t>
      </w:r>
      <w:r w:rsidR="00380FC1" w:rsidRPr="005A77FA">
        <w:rPr>
          <w:rFonts w:ascii="Times New Roman" w:hAnsi="Times New Roman" w:cs="Times New Roman"/>
          <w:i/>
          <w:iCs/>
          <w:lang w:val="ru-RU"/>
        </w:rPr>
        <w:t>субстанции</w:t>
      </w:r>
      <w:r w:rsidR="00380FC1">
        <w:rPr>
          <w:rFonts w:ascii="Times New Roman" w:hAnsi="Times New Roman" w:cs="Times New Roman"/>
          <w:lang w:val="ru-RU"/>
        </w:rPr>
        <w:t>.</w:t>
      </w:r>
      <w:r w:rsidR="00EC3122">
        <w:rPr>
          <w:rFonts w:ascii="Times New Roman" w:hAnsi="Times New Roman" w:cs="Times New Roman"/>
          <w:lang w:val="ru-RU"/>
        </w:rPr>
        <w:t xml:space="preserve"> </w:t>
      </w:r>
      <w:r w:rsidR="002C72B9">
        <w:rPr>
          <w:rFonts w:ascii="Times New Roman" w:hAnsi="Times New Roman" w:cs="Times New Roman"/>
          <w:lang w:val="ru-RU"/>
        </w:rPr>
        <w:t xml:space="preserve">Задача </w:t>
      </w:r>
      <w:r w:rsidR="007F2997">
        <w:rPr>
          <w:rFonts w:ascii="Times New Roman" w:hAnsi="Times New Roman" w:cs="Times New Roman"/>
          <w:lang w:val="ru-RU"/>
        </w:rPr>
        <w:t xml:space="preserve">же </w:t>
      </w:r>
      <w:r w:rsidR="002C72B9">
        <w:rPr>
          <w:rFonts w:ascii="Times New Roman" w:hAnsi="Times New Roman" w:cs="Times New Roman"/>
          <w:lang w:val="ru-RU"/>
        </w:rPr>
        <w:t>н</w:t>
      </w:r>
      <w:r w:rsidR="00EC3122">
        <w:rPr>
          <w:rFonts w:ascii="Times New Roman" w:hAnsi="Times New Roman" w:cs="Times New Roman"/>
          <w:lang w:val="ru-RU"/>
        </w:rPr>
        <w:t>аук</w:t>
      </w:r>
      <w:r w:rsidR="002C72B9">
        <w:rPr>
          <w:rFonts w:ascii="Times New Roman" w:hAnsi="Times New Roman" w:cs="Times New Roman"/>
          <w:lang w:val="ru-RU"/>
        </w:rPr>
        <w:t>и</w:t>
      </w:r>
      <w:r w:rsidR="003B49C3">
        <w:rPr>
          <w:rFonts w:ascii="Times New Roman" w:hAnsi="Times New Roman" w:cs="Times New Roman"/>
          <w:lang w:val="ru-RU"/>
        </w:rPr>
        <w:t xml:space="preserve"> </w:t>
      </w:r>
      <w:r w:rsidR="002C72B9">
        <w:rPr>
          <w:rFonts w:ascii="Times New Roman" w:hAnsi="Times New Roman" w:cs="Times New Roman"/>
          <w:lang w:val="ru-RU"/>
        </w:rPr>
        <w:t xml:space="preserve">— </w:t>
      </w:r>
      <w:r w:rsidR="007F2997">
        <w:rPr>
          <w:rFonts w:ascii="Times New Roman" w:hAnsi="Times New Roman" w:cs="Times New Roman"/>
          <w:lang w:val="ru-RU"/>
        </w:rPr>
        <w:t>сделать так, чтобы</w:t>
      </w:r>
      <w:r w:rsidR="002C72B9">
        <w:rPr>
          <w:rFonts w:ascii="Times New Roman" w:hAnsi="Times New Roman" w:cs="Times New Roman"/>
          <w:lang w:val="ru-RU"/>
        </w:rPr>
        <w:t xml:space="preserve"> влияние субъекта</w:t>
      </w:r>
      <w:r w:rsidR="007F2997">
        <w:rPr>
          <w:rFonts w:ascii="Times New Roman" w:hAnsi="Times New Roman" w:cs="Times New Roman"/>
          <w:lang w:val="ru-RU"/>
        </w:rPr>
        <w:t xml:space="preserve"> на изучение природы было минимально</w:t>
      </w:r>
      <w:r w:rsidR="00D630B8">
        <w:rPr>
          <w:rFonts w:ascii="Times New Roman" w:hAnsi="Times New Roman" w:cs="Times New Roman"/>
          <w:lang w:val="ru-RU"/>
        </w:rPr>
        <w:t>.</w:t>
      </w:r>
      <w:r w:rsidR="00910EB1">
        <w:rPr>
          <w:rFonts w:ascii="Times New Roman" w:hAnsi="Times New Roman" w:cs="Times New Roman"/>
          <w:lang w:val="ru-RU"/>
        </w:rPr>
        <w:t xml:space="preserve"> Это не значит, что субъекта в науке нет</w:t>
      </w:r>
      <w:r w:rsidR="00A32CD0">
        <w:rPr>
          <w:rFonts w:ascii="Times New Roman" w:hAnsi="Times New Roman" w:cs="Times New Roman"/>
          <w:lang w:val="ru-RU"/>
        </w:rPr>
        <w:t>. Е</w:t>
      </w:r>
      <w:r w:rsidR="00910EB1">
        <w:rPr>
          <w:rFonts w:ascii="Times New Roman" w:hAnsi="Times New Roman" w:cs="Times New Roman"/>
          <w:lang w:val="ru-RU"/>
        </w:rPr>
        <w:t>го пытаются вывести из эксперимента, «взять за скобки»</w:t>
      </w:r>
      <w:r w:rsidR="003C1177">
        <w:rPr>
          <w:rFonts w:ascii="Times New Roman" w:hAnsi="Times New Roman" w:cs="Times New Roman"/>
          <w:lang w:val="ru-RU"/>
        </w:rPr>
        <w:t>, чтобы смоделировать ситуацию, в которой можно изуч</w:t>
      </w:r>
      <w:r w:rsidR="00B46453">
        <w:rPr>
          <w:rFonts w:ascii="Times New Roman" w:hAnsi="Times New Roman" w:cs="Times New Roman"/>
          <w:lang w:val="ru-RU"/>
        </w:rPr>
        <w:t>и</w:t>
      </w:r>
      <w:r w:rsidR="003C1177">
        <w:rPr>
          <w:rFonts w:ascii="Times New Roman" w:hAnsi="Times New Roman" w:cs="Times New Roman"/>
          <w:lang w:val="ru-RU"/>
        </w:rPr>
        <w:t>ть объект без его вмешательства</w:t>
      </w:r>
      <w:r w:rsidR="00C96938">
        <w:rPr>
          <w:rFonts w:ascii="Times New Roman" w:hAnsi="Times New Roman" w:cs="Times New Roman"/>
          <w:lang w:val="ru-RU"/>
        </w:rPr>
        <w:t xml:space="preserve">, и вывести на основе этого </w:t>
      </w:r>
      <w:r w:rsidR="00C96938" w:rsidRPr="00C96938">
        <w:rPr>
          <w:rFonts w:ascii="Times New Roman" w:hAnsi="Times New Roman" w:cs="Times New Roman"/>
          <w:i/>
          <w:iCs/>
          <w:lang w:val="ru-RU"/>
        </w:rPr>
        <w:t>законы</w:t>
      </w:r>
      <w:r w:rsidR="003C1177">
        <w:rPr>
          <w:rFonts w:ascii="Times New Roman" w:hAnsi="Times New Roman" w:cs="Times New Roman"/>
          <w:lang w:val="ru-RU"/>
        </w:rPr>
        <w:t>.</w:t>
      </w:r>
      <w:r w:rsidR="00AA0B34">
        <w:rPr>
          <w:rFonts w:ascii="Times New Roman" w:hAnsi="Times New Roman" w:cs="Times New Roman"/>
          <w:lang w:val="ru-RU"/>
        </w:rPr>
        <w:t xml:space="preserve"> </w:t>
      </w:r>
      <w:r w:rsidR="007730DF" w:rsidRPr="000960F4">
        <w:rPr>
          <w:rFonts w:ascii="Times New Roman" w:hAnsi="Times New Roman" w:cs="Times New Roman"/>
          <w:u w:val="single"/>
          <w:lang w:val="ru-RU"/>
        </w:rPr>
        <w:t>С точки зрения Юма наука слишком метафизична и традиционна</w:t>
      </w:r>
      <w:r w:rsidR="003F7F7D">
        <w:rPr>
          <w:rFonts w:ascii="Times New Roman" w:hAnsi="Times New Roman" w:cs="Times New Roman"/>
          <w:u w:val="single"/>
          <w:lang w:val="ru-RU"/>
        </w:rPr>
        <w:t>, потому что исходит из субъектно-объектной модели.</w:t>
      </w:r>
      <w:r w:rsidR="00284353">
        <w:rPr>
          <w:rFonts w:ascii="Times New Roman" w:hAnsi="Times New Roman" w:cs="Times New Roman"/>
          <w:u w:val="single"/>
          <w:lang w:val="ru-RU"/>
        </w:rPr>
        <w:t xml:space="preserve"> </w:t>
      </w:r>
      <w:r w:rsidR="00284353" w:rsidRPr="00BE692A">
        <w:rPr>
          <w:rFonts w:ascii="Times New Roman" w:hAnsi="Times New Roman" w:cs="Times New Roman"/>
          <w:lang w:val="ru-RU"/>
        </w:rPr>
        <w:t>Те результаты, которых наука достигает</w:t>
      </w:r>
      <w:r w:rsidR="00EC4987">
        <w:rPr>
          <w:rFonts w:ascii="Times New Roman" w:hAnsi="Times New Roman" w:cs="Times New Roman"/>
          <w:lang w:val="ru-RU"/>
        </w:rPr>
        <w:t xml:space="preserve">, являются </w:t>
      </w:r>
      <w:r w:rsidR="00284353" w:rsidRPr="00BE692A">
        <w:rPr>
          <w:rFonts w:ascii="Times New Roman" w:hAnsi="Times New Roman" w:cs="Times New Roman"/>
          <w:lang w:val="ru-RU"/>
        </w:rPr>
        <w:t>глубоко вторичными</w:t>
      </w:r>
      <w:r w:rsidR="00EC4987">
        <w:rPr>
          <w:rFonts w:ascii="Times New Roman" w:hAnsi="Times New Roman" w:cs="Times New Roman"/>
          <w:lang w:val="ru-RU"/>
        </w:rPr>
        <w:t>, потому что главный теоретический объект, из которого возника</w:t>
      </w:r>
      <w:r w:rsidR="00715CA9">
        <w:rPr>
          <w:rFonts w:ascii="Times New Roman" w:hAnsi="Times New Roman" w:cs="Times New Roman"/>
          <w:lang w:val="ru-RU"/>
        </w:rPr>
        <w:t>ют и</w:t>
      </w:r>
      <w:r w:rsidR="00EC4987">
        <w:rPr>
          <w:rFonts w:ascii="Times New Roman" w:hAnsi="Times New Roman" w:cs="Times New Roman"/>
          <w:lang w:val="ru-RU"/>
        </w:rPr>
        <w:t xml:space="preserve"> </w:t>
      </w:r>
      <w:r w:rsidR="00524646">
        <w:rPr>
          <w:rFonts w:ascii="Times New Roman" w:hAnsi="Times New Roman" w:cs="Times New Roman"/>
          <w:lang w:val="ru-RU"/>
        </w:rPr>
        <w:t>субъект,</w:t>
      </w:r>
      <w:r w:rsidR="00EC4987">
        <w:rPr>
          <w:rFonts w:ascii="Times New Roman" w:hAnsi="Times New Roman" w:cs="Times New Roman"/>
          <w:lang w:val="ru-RU"/>
        </w:rPr>
        <w:t xml:space="preserve"> и объект — это </w:t>
      </w:r>
      <w:r w:rsidR="00EC4987" w:rsidRPr="00EC4987">
        <w:rPr>
          <w:rFonts w:ascii="Times New Roman" w:hAnsi="Times New Roman" w:cs="Times New Roman"/>
          <w:i/>
          <w:iCs/>
        </w:rPr>
        <w:t>human</w:t>
      </w:r>
      <w:r w:rsidR="00EC4987" w:rsidRPr="00EC4987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EC4987" w:rsidRPr="00EC4987">
        <w:rPr>
          <w:rFonts w:ascii="Times New Roman" w:hAnsi="Times New Roman" w:cs="Times New Roman"/>
          <w:i/>
          <w:iCs/>
        </w:rPr>
        <w:t>nature</w:t>
      </w:r>
      <w:r w:rsidR="00EC4987" w:rsidRPr="00EC4987">
        <w:rPr>
          <w:rFonts w:ascii="Times New Roman" w:hAnsi="Times New Roman" w:cs="Times New Roman"/>
          <w:lang w:val="ru-RU"/>
        </w:rPr>
        <w:t>.</w:t>
      </w:r>
      <w:r w:rsidR="00ED50B3">
        <w:rPr>
          <w:rFonts w:ascii="Times New Roman" w:hAnsi="Times New Roman" w:cs="Times New Roman"/>
          <w:lang w:val="ru-RU"/>
        </w:rPr>
        <w:t xml:space="preserve"> У философ</w:t>
      </w:r>
      <w:r w:rsidR="00857C0D">
        <w:rPr>
          <w:rFonts w:ascii="Times New Roman" w:hAnsi="Times New Roman" w:cs="Times New Roman"/>
          <w:lang w:val="ru-RU"/>
        </w:rPr>
        <w:t>ии</w:t>
      </w:r>
      <w:r w:rsidR="00ED50B3">
        <w:rPr>
          <w:rFonts w:ascii="Times New Roman" w:hAnsi="Times New Roman" w:cs="Times New Roman"/>
          <w:lang w:val="ru-RU"/>
        </w:rPr>
        <w:t xml:space="preserve"> отныне есть свой собственный </w:t>
      </w:r>
      <w:r w:rsidR="00857C0D">
        <w:rPr>
          <w:rFonts w:ascii="Times New Roman" w:hAnsi="Times New Roman" w:cs="Times New Roman"/>
          <w:lang w:val="ru-RU"/>
        </w:rPr>
        <w:t>предмет</w:t>
      </w:r>
      <w:r w:rsidR="00ED50B3">
        <w:rPr>
          <w:rFonts w:ascii="Times New Roman" w:hAnsi="Times New Roman" w:cs="Times New Roman"/>
          <w:lang w:val="ru-RU"/>
        </w:rPr>
        <w:t>, который не совпадает с</w:t>
      </w:r>
      <w:r w:rsidR="00F52FE7">
        <w:rPr>
          <w:rFonts w:ascii="Times New Roman" w:hAnsi="Times New Roman" w:cs="Times New Roman"/>
          <w:lang w:val="ru-RU"/>
        </w:rPr>
        <w:t xml:space="preserve"> предметом</w:t>
      </w:r>
      <w:r w:rsidR="00ED50B3">
        <w:rPr>
          <w:rFonts w:ascii="Times New Roman" w:hAnsi="Times New Roman" w:cs="Times New Roman"/>
          <w:lang w:val="ru-RU"/>
        </w:rPr>
        <w:t xml:space="preserve"> ЭН</w:t>
      </w:r>
      <w:r w:rsidR="00B87718">
        <w:rPr>
          <w:rFonts w:ascii="Times New Roman" w:hAnsi="Times New Roman" w:cs="Times New Roman"/>
          <w:lang w:val="ru-RU"/>
        </w:rPr>
        <w:t>;</w:t>
      </w:r>
      <w:r w:rsidR="00C17719">
        <w:rPr>
          <w:rFonts w:ascii="Times New Roman" w:hAnsi="Times New Roman" w:cs="Times New Roman"/>
          <w:lang w:val="ru-RU"/>
        </w:rPr>
        <w:t xml:space="preserve"> </w:t>
      </w:r>
      <w:r w:rsidR="004E1E0B">
        <w:rPr>
          <w:rFonts w:ascii="Times New Roman" w:hAnsi="Times New Roman" w:cs="Times New Roman"/>
          <w:lang w:val="ru-RU"/>
        </w:rPr>
        <w:t>философ настаивает, что его предмет первичный и главный.</w:t>
      </w:r>
      <w:r w:rsidR="00E72D4C">
        <w:rPr>
          <w:rFonts w:ascii="Times New Roman" w:hAnsi="Times New Roman" w:cs="Times New Roman"/>
          <w:lang w:val="ru-RU"/>
        </w:rPr>
        <w:t xml:space="preserve"> Законы для Юма — это не законы в привычном смысле слов</w:t>
      </w:r>
      <w:r w:rsidR="00D11CA1">
        <w:rPr>
          <w:rFonts w:ascii="Times New Roman" w:hAnsi="Times New Roman" w:cs="Times New Roman"/>
          <w:lang w:val="ru-RU"/>
        </w:rPr>
        <w:t>а, н</w:t>
      </w:r>
      <w:r w:rsidR="00E72D4C">
        <w:rPr>
          <w:rFonts w:ascii="Times New Roman" w:hAnsi="Times New Roman" w:cs="Times New Roman"/>
          <w:lang w:val="ru-RU"/>
        </w:rPr>
        <w:t>о вероятностное знание</w:t>
      </w:r>
      <w:r w:rsidR="00A4126F">
        <w:rPr>
          <w:rFonts w:ascii="Times New Roman" w:hAnsi="Times New Roman" w:cs="Times New Roman"/>
          <w:lang w:val="ru-RU"/>
        </w:rPr>
        <w:t>; это и предстоит исследовать далее.</w:t>
      </w:r>
    </w:p>
    <w:p w:rsidR="0039587B" w:rsidRDefault="0039587B" w:rsidP="00B20D32">
      <w:pPr>
        <w:pStyle w:val="Heading2"/>
        <w:rPr>
          <w:lang w:val="ru-RU"/>
        </w:rPr>
      </w:pPr>
      <w:r>
        <w:rPr>
          <w:lang w:val="ru-RU"/>
        </w:rPr>
        <w:t>Юм и научное знание</w:t>
      </w:r>
    </w:p>
    <w:p w:rsidR="00D72F03" w:rsidRDefault="000B7603" w:rsidP="004F61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Итак, первое, что хочется сделать — подавить Юма авторитетом научного знания</w:t>
      </w:r>
      <w:r w:rsidR="00C549E8">
        <w:rPr>
          <w:rFonts w:ascii="Times New Roman" w:hAnsi="Times New Roman" w:cs="Times New Roman"/>
          <w:lang w:val="ru-RU"/>
        </w:rPr>
        <w:t>, тем более что с</w:t>
      </w:r>
      <w:r w:rsidR="0024385F">
        <w:rPr>
          <w:rFonts w:ascii="Times New Roman" w:hAnsi="Times New Roman" w:cs="Times New Roman"/>
          <w:lang w:val="ru-RU"/>
        </w:rPr>
        <w:t xml:space="preserve">ам Юм был гуманитарием в полном смысле этого слова. Во введении к своей </w:t>
      </w:r>
      <w:r w:rsidR="005015C5">
        <w:rPr>
          <w:rFonts w:ascii="Times New Roman" w:hAnsi="Times New Roman" w:cs="Times New Roman"/>
          <w:lang w:val="ru-RU"/>
        </w:rPr>
        <w:t xml:space="preserve">книге он с уважением относится к Ньютону, говоря, что </w:t>
      </w:r>
      <w:r w:rsidR="00E07D00">
        <w:rPr>
          <w:rFonts w:ascii="Times New Roman" w:hAnsi="Times New Roman" w:cs="Times New Roman"/>
          <w:lang w:val="ru-RU"/>
        </w:rPr>
        <w:t>исследование естественной природы</w:t>
      </w:r>
      <w:r w:rsidR="005015C5">
        <w:rPr>
          <w:rFonts w:ascii="Times New Roman" w:hAnsi="Times New Roman" w:cs="Times New Roman"/>
          <w:lang w:val="ru-RU"/>
        </w:rPr>
        <w:t xml:space="preserve"> также необходимо, как и</w:t>
      </w:r>
      <w:r w:rsidR="00E07D00" w:rsidRPr="00E07D00">
        <w:rPr>
          <w:rFonts w:ascii="Times New Roman" w:hAnsi="Times New Roman" w:cs="Times New Roman"/>
          <w:lang w:val="ru-RU"/>
        </w:rPr>
        <w:t xml:space="preserve"> </w:t>
      </w:r>
      <w:r w:rsidR="00E07D00">
        <w:rPr>
          <w:rFonts w:ascii="Times New Roman" w:hAnsi="Times New Roman" w:cs="Times New Roman"/>
          <w:lang w:val="ru-RU"/>
        </w:rPr>
        <w:t xml:space="preserve">исследование человеческой природы </w:t>
      </w:r>
      <w:r w:rsidR="00E07D00" w:rsidRPr="00F70EEB">
        <w:rPr>
          <w:rFonts w:ascii="Times New Roman" w:hAnsi="Times New Roman" w:cs="Times New Roman"/>
          <w:i/>
          <w:iCs/>
        </w:rPr>
        <w:t>human</w:t>
      </w:r>
      <w:r w:rsidR="00E07D00" w:rsidRPr="00F70EEB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E07D00" w:rsidRPr="00F70EEB">
        <w:rPr>
          <w:rFonts w:ascii="Times New Roman" w:hAnsi="Times New Roman" w:cs="Times New Roman"/>
          <w:i/>
          <w:iCs/>
        </w:rPr>
        <w:t>nature</w:t>
      </w:r>
      <w:r w:rsidR="005015C5">
        <w:rPr>
          <w:rFonts w:ascii="Times New Roman" w:hAnsi="Times New Roman" w:cs="Times New Roman"/>
          <w:lang w:val="ru-RU"/>
        </w:rPr>
        <w:t>.</w:t>
      </w:r>
      <w:r w:rsidR="00953D9E" w:rsidRPr="00953D9E">
        <w:rPr>
          <w:rFonts w:ascii="Times New Roman" w:hAnsi="Times New Roman" w:cs="Times New Roman"/>
          <w:lang w:val="ru-RU"/>
        </w:rPr>
        <w:t xml:space="preserve"> </w:t>
      </w:r>
      <w:r w:rsidR="00953D9E">
        <w:rPr>
          <w:rFonts w:ascii="Times New Roman" w:hAnsi="Times New Roman" w:cs="Times New Roman"/>
          <w:lang w:val="ru-RU"/>
        </w:rPr>
        <w:t xml:space="preserve">Кажется, что такое вступление </w:t>
      </w:r>
      <w:r w:rsidR="009D63E8">
        <w:rPr>
          <w:rFonts w:ascii="Times New Roman" w:hAnsi="Times New Roman" w:cs="Times New Roman"/>
          <w:lang w:val="ru-RU"/>
        </w:rPr>
        <w:t xml:space="preserve">— </w:t>
      </w:r>
      <w:r w:rsidR="00953D9E">
        <w:rPr>
          <w:rFonts w:ascii="Times New Roman" w:hAnsi="Times New Roman" w:cs="Times New Roman"/>
          <w:lang w:val="ru-RU"/>
        </w:rPr>
        <w:t xml:space="preserve">это реверанс уважения к Ньютону, </w:t>
      </w:r>
      <w:r w:rsidR="00531524">
        <w:rPr>
          <w:rFonts w:ascii="Times New Roman" w:hAnsi="Times New Roman" w:cs="Times New Roman"/>
          <w:lang w:val="ru-RU"/>
        </w:rPr>
        <w:t>но на самом деле это жест разделения; демонстрация того, что это совершенно не одно и тоже.</w:t>
      </w:r>
    </w:p>
    <w:p w:rsidR="00B01B2B" w:rsidRDefault="005A2898" w:rsidP="004F61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Теперь рассмотрим</w:t>
      </w:r>
      <w:r w:rsidR="00B01B2B">
        <w:rPr>
          <w:rFonts w:ascii="Times New Roman" w:hAnsi="Times New Roman" w:cs="Times New Roman"/>
          <w:lang w:val="ru-RU"/>
        </w:rPr>
        <w:t xml:space="preserve"> несколько случаев, показываю</w:t>
      </w:r>
      <w:r w:rsidR="00F151BD">
        <w:rPr>
          <w:rFonts w:ascii="Times New Roman" w:hAnsi="Times New Roman" w:cs="Times New Roman"/>
          <w:lang w:val="ru-RU"/>
        </w:rPr>
        <w:t>щих</w:t>
      </w:r>
      <w:r w:rsidR="00B01B2B">
        <w:rPr>
          <w:rFonts w:ascii="Times New Roman" w:hAnsi="Times New Roman" w:cs="Times New Roman"/>
          <w:lang w:val="ru-RU"/>
        </w:rPr>
        <w:t xml:space="preserve">, каковы результаты </w:t>
      </w:r>
      <w:r w:rsidR="0012794D">
        <w:rPr>
          <w:rFonts w:ascii="Times New Roman" w:hAnsi="Times New Roman" w:cs="Times New Roman"/>
          <w:lang w:val="ru-RU"/>
        </w:rPr>
        <w:t>противостояния скепсиса</w:t>
      </w:r>
      <w:r w:rsidR="00B01B2B">
        <w:rPr>
          <w:rFonts w:ascii="Times New Roman" w:hAnsi="Times New Roman" w:cs="Times New Roman"/>
          <w:lang w:val="ru-RU"/>
        </w:rPr>
        <w:t xml:space="preserve"> Юма с наукой.</w:t>
      </w:r>
    </w:p>
    <w:p w:rsidR="00B20D32" w:rsidRPr="005026B5" w:rsidRDefault="00FC40A2" w:rsidP="00DC3936">
      <w:pPr>
        <w:pStyle w:val="Heading3"/>
        <w:rPr>
          <w:lang w:val="ru-RU"/>
        </w:rPr>
      </w:pPr>
      <w:r>
        <w:rPr>
          <w:lang w:val="ru-RU"/>
        </w:rPr>
        <w:t>П</w:t>
      </w:r>
      <w:r w:rsidR="00B20D32" w:rsidRPr="005026B5">
        <w:rPr>
          <w:lang w:val="ru-RU"/>
        </w:rPr>
        <w:t>ервый</w:t>
      </w:r>
      <w:r>
        <w:rPr>
          <w:lang w:val="ru-RU"/>
        </w:rPr>
        <w:t xml:space="preserve"> с</w:t>
      </w:r>
      <w:r w:rsidRPr="005026B5">
        <w:rPr>
          <w:lang w:val="ru-RU"/>
        </w:rPr>
        <w:t>лучай</w:t>
      </w:r>
      <w:r w:rsidR="00F716C5" w:rsidRPr="005026B5">
        <w:rPr>
          <w:lang w:val="ru-RU"/>
        </w:rPr>
        <w:t xml:space="preserve">. </w:t>
      </w:r>
      <w:r w:rsidR="00B20D32" w:rsidRPr="005026B5">
        <w:rPr>
          <w:lang w:val="ru-RU"/>
        </w:rPr>
        <w:t xml:space="preserve">Юм </w:t>
      </w:r>
      <w:r w:rsidR="00C5671B" w:rsidRPr="00DC3936">
        <w:t>VS</w:t>
      </w:r>
      <w:r w:rsidR="00B20D32" w:rsidRPr="005026B5">
        <w:rPr>
          <w:lang w:val="ru-RU"/>
        </w:rPr>
        <w:t xml:space="preserve"> Эйнштейн</w:t>
      </w:r>
    </w:p>
    <w:p w:rsidR="00DC3936" w:rsidRPr="00F44C6D" w:rsidRDefault="001269D3" w:rsidP="00DC39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Эйнштейн — это один из немногих философствующих физиков; он знал и ценил труды Юма</w:t>
      </w:r>
      <w:r w:rsidR="0086135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A1AE5">
        <w:rPr>
          <w:rFonts w:ascii="Times New Roman" w:hAnsi="Times New Roman" w:cs="Times New Roman"/>
          <w:sz w:val="24"/>
          <w:szCs w:val="24"/>
          <w:lang w:val="ru-RU"/>
        </w:rPr>
        <w:t xml:space="preserve"> Начнем с такого базового понятия физики, без которого немыслима классическая механика, как сила</w:t>
      </w:r>
      <w:r w:rsidR="00F44C6D" w:rsidRPr="00F44C6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C36D2" w:rsidRPr="005026B5" w:rsidRDefault="00EC36D2" w:rsidP="00E30E83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6217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 w:rsidRPr="005026B5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=</w:t>
      </w:r>
      <w:r w:rsidRPr="006217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</w:t>
      </w:r>
    </w:p>
    <w:p w:rsidR="00596F88" w:rsidRPr="00596F88" w:rsidRDefault="00044FFA" w:rsidP="00DC39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поводу силы между Юмом и ЭН сразу же возникают серьезнейшие разночтения.</w:t>
      </w:r>
      <w:r w:rsidR="00862DD0">
        <w:rPr>
          <w:rFonts w:ascii="Times New Roman" w:hAnsi="Times New Roman" w:cs="Times New Roman"/>
          <w:sz w:val="24"/>
          <w:szCs w:val="24"/>
          <w:lang w:val="ru-RU"/>
        </w:rPr>
        <w:t xml:space="preserve"> Возьмем пример с бильярдными шарами: есть два шара, движущийся и покоящийся. Один ударяет другой, в итоге первый меняет направление, а второй </w:t>
      </w:r>
      <w:r w:rsidR="00DF0410">
        <w:rPr>
          <w:rFonts w:ascii="Times New Roman" w:hAnsi="Times New Roman" w:cs="Times New Roman"/>
          <w:sz w:val="24"/>
          <w:szCs w:val="24"/>
          <w:lang w:val="ru-RU"/>
        </w:rPr>
        <w:t>приводится в движение</w:t>
      </w:r>
      <w:r w:rsidR="004814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551D3">
        <w:rPr>
          <w:rFonts w:ascii="Times New Roman" w:hAnsi="Times New Roman" w:cs="Times New Roman"/>
          <w:sz w:val="24"/>
          <w:szCs w:val="24"/>
          <w:lang w:val="ru-RU"/>
        </w:rPr>
        <w:t xml:space="preserve"> Почему это произошло? </w:t>
      </w:r>
      <w:r w:rsidR="00254600">
        <w:rPr>
          <w:rFonts w:ascii="Times New Roman" w:hAnsi="Times New Roman" w:cs="Times New Roman"/>
          <w:sz w:val="24"/>
          <w:szCs w:val="24"/>
          <w:lang w:val="ru-RU"/>
        </w:rPr>
        <w:t xml:space="preserve">С точки зрения </w:t>
      </w:r>
      <w:r w:rsidR="001F2D46">
        <w:rPr>
          <w:rFonts w:ascii="Times New Roman" w:hAnsi="Times New Roman" w:cs="Times New Roman"/>
          <w:sz w:val="24"/>
          <w:szCs w:val="24"/>
          <w:lang w:val="ru-RU"/>
        </w:rPr>
        <w:t>ЭН, потому что</w:t>
      </w:r>
      <w:r w:rsidR="003551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879F2">
        <w:rPr>
          <w:rFonts w:ascii="Times New Roman" w:hAnsi="Times New Roman" w:cs="Times New Roman"/>
          <w:sz w:val="24"/>
          <w:szCs w:val="24"/>
          <w:lang w:val="ru-RU"/>
        </w:rPr>
        <w:t xml:space="preserve">сила первого шара </w:t>
      </w:r>
      <w:r w:rsidR="003551D3">
        <w:rPr>
          <w:rFonts w:ascii="Times New Roman" w:hAnsi="Times New Roman" w:cs="Times New Roman"/>
          <w:sz w:val="24"/>
          <w:szCs w:val="24"/>
          <w:lang w:val="ru-RU"/>
        </w:rPr>
        <w:t xml:space="preserve">действовала </w:t>
      </w:r>
      <w:r w:rsidR="006879F2">
        <w:rPr>
          <w:rFonts w:ascii="Times New Roman" w:hAnsi="Times New Roman" w:cs="Times New Roman"/>
          <w:sz w:val="24"/>
          <w:szCs w:val="24"/>
          <w:lang w:val="ru-RU"/>
        </w:rPr>
        <w:t>на второ</w:t>
      </w:r>
      <w:r w:rsidR="00220732">
        <w:rPr>
          <w:rFonts w:ascii="Times New Roman" w:hAnsi="Times New Roman" w:cs="Times New Roman"/>
          <w:sz w:val="24"/>
          <w:szCs w:val="24"/>
          <w:lang w:val="ru-RU"/>
        </w:rPr>
        <w:t>й</w:t>
      </w:r>
      <w:r w:rsidR="003551D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D7AB7">
        <w:rPr>
          <w:rFonts w:ascii="Times New Roman" w:hAnsi="Times New Roman" w:cs="Times New Roman"/>
          <w:sz w:val="24"/>
          <w:szCs w:val="24"/>
          <w:lang w:val="ru-RU"/>
        </w:rPr>
        <w:t xml:space="preserve"> Юм не согласен с этим</w:t>
      </w:r>
      <w:r w:rsidR="00155CFB">
        <w:rPr>
          <w:rFonts w:ascii="Times New Roman" w:hAnsi="Times New Roman" w:cs="Times New Roman"/>
          <w:sz w:val="24"/>
          <w:szCs w:val="24"/>
          <w:lang w:val="ru-RU"/>
        </w:rPr>
        <w:t>, ведь</w:t>
      </w:r>
      <w:r w:rsidR="00AD7AB7">
        <w:rPr>
          <w:rFonts w:ascii="Times New Roman" w:hAnsi="Times New Roman" w:cs="Times New Roman"/>
          <w:sz w:val="24"/>
          <w:szCs w:val="24"/>
          <w:lang w:val="ru-RU"/>
        </w:rPr>
        <w:t xml:space="preserve"> мы никогда не наблюдаем никакой силы; в нас нет </w:t>
      </w:r>
      <w:r w:rsidR="00FC282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никакого </w:t>
      </w:r>
      <w:r w:rsidR="00AD7AB7">
        <w:rPr>
          <w:rFonts w:ascii="Times New Roman" w:hAnsi="Times New Roman" w:cs="Times New Roman"/>
          <w:sz w:val="24"/>
          <w:szCs w:val="24"/>
          <w:lang w:val="ru-RU"/>
        </w:rPr>
        <w:t>опыта силы</w:t>
      </w:r>
      <w:r w:rsidR="00FC2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25242">
        <w:rPr>
          <w:rFonts w:ascii="Times New Roman" w:hAnsi="Times New Roman" w:cs="Times New Roman"/>
          <w:sz w:val="24"/>
          <w:szCs w:val="24"/>
          <w:lang w:val="ru-RU"/>
        </w:rPr>
        <w:t>действия, трения</w:t>
      </w:r>
      <w:r w:rsidR="00A4602F">
        <w:rPr>
          <w:rFonts w:ascii="Times New Roman" w:hAnsi="Times New Roman" w:cs="Times New Roman"/>
          <w:sz w:val="24"/>
          <w:szCs w:val="24"/>
          <w:lang w:val="ru-RU"/>
        </w:rPr>
        <w:t xml:space="preserve"> или</w:t>
      </w:r>
      <w:r w:rsidR="00FC2820">
        <w:rPr>
          <w:rFonts w:ascii="Times New Roman" w:hAnsi="Times New Roman" w:cs="Times New Roman"/>
          <w:sz w:val="24"/>
          <w:szCs w:val="24"/>
          <w:lang w:val="ru-RU"/>
        </w:rPr>
        <w:t xml:space="preserve"> гравитации.</w:t>
      </w:r>
      <w:r w:rsidR="00FD6861">
        <w:rPr>
          <w:rFonts w:ascii="Times New Roman" w:hAnsi="Times New Roman" w:cs="Times New Roman"/>
          <w:sz w:val="24"/>
          <w:szCs w:val="24"/>
          <w:lang w:val="ru-RU"/>
        </w:rPr>
        <w:t xml:space="preserve"> Есть лишь </w:t>
      </w:r>
      <w:r w:rsidR="00405858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вера</w:t>
      </w:r>
      <w:r w:rsidR="00FD6861">
        <w:rPr>
          <w:rFonts w:ascii="Times New Roman" w:hAnsi="Times New Roman" w:cs="Times New Roman"/>
          <w:sz w:val="24"/>
          <w:szCs w:val="24"/>
          <w:lang w:val="ru-RU"/>
        </w:rPr>
        <w:t>, выработанная множеством повторений</w:t>
      </w:r>
      <w:r w:rsidR="00B12354">
        <w:rPr>
          <w:rFonts w:ascii="Times New Roman" w:hAnsi="Times New Roman" w:cs="Times New Roman"/>
          <w:sz w:val="24"/>
          <w:szCs w:val="24"/>
          <w:lang w:val="ru-RU"/>
        </w:rPr>
        <w:t>, а сила — фиктивное понятие</w:t>
      </w:r>
      <w:r w:rsidR="00FD686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23D5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5525A">
        <w:rPr>
          <w:rFonts w:ascii="Times New Roman" w:hAnsi="Times New Roman" w:cs="Times New Roman"/>
          <w:sz w:val="24"/>
          <w:szCs w:val="24"/>
          <w:lang w:val="ru-RU"/>
        </w:rPr>
        <w:t xml:space="preserve">Конечно же, </w:t>
      </w:r>
      <w:r w:rsidR="00B23D55">
        <w:rPr>
          <w:rFonts w:ascii="Times New Roman" w:hAnsi="Times New Roman" w:cs="Times New Roman"/>
          <w:sz w:val="24"/>
          <w:szCs w:val="24"/>
          <w:lang w:val="ru-RU"/>
        </w:rPr>
        <w:t xml:space="preserve">Ньютон бы никогда не согласился с этим </w:t>
      </w:r>
      <w:r w:rsidR="005B7D10">
        <w:rPr>
          <w:rFonts w:ascii="Times New Roman" w:hAnsi="Times New Roman" w:cs="Times New Roman"/>
          <w:sz w:val="24"/>
          <w:szCs w:val="24"/>
          <w:lang w:val="ru-RU"/>
        </w:rPr>
        <w:t>суждением</w:t>
      </w:r>
      <w:r w:rsidR="00B23D5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D54BA" w:rsidRPr="00AD54BA" w:rsidRDefault="00596F88" w:rsidP="007A1893">
      <w:pPr>
        <w:pStyle w:val="Quote"/>
        <w:rPr>
          <w:lang w:val="ru-RU"/>
        </w:rPr>
      </w:pPr>
      <w:r w:rsidRPr="00596F88">
        <w:rPr>
          <w:b/>
          <w:bCs/>
          <w:lang w:val="ru-RU"/>
        </w:rPr>
        <w:t>Вопрос</w:t>
      </w:r>
      <w:r>
        <w:rPr>
          <w:lang w:val="ru-RU"/>
        </w:rPr>
        <w:t>:</w:t>
      </w:r>
      <w:r w:rsidR="00556E17">
        <w:rPr>
          <w:lang w:val="ru-RU"/>
        </w:rPr>
        <w:t xml:space="preserve"> не вижу противоречия. В конце концов всё</w:t>
      </w:r>
      <w:r w:rsidR="003063E6">
        <w:rPr>
          <w:lang w:val="ru-RU"/>
        </w:rPr>
        <w:t xml:space="preserve"> будто бы</w:t>
      </w:r>
      <w:r w:rsidR="00556E17">
        <w:rPr>
          <w:lang w:val="ru-RU"/>
        </w:rPr>
        <w:t xml:space="preserve"> упирается в </w:t>
      </w:r>
      <w:r w:rsidR="00707F75">
        <w:rPr>
          <w:lang w:val="ru-RU"/>
        </w:rPr>
        <w:t>размеры эго</w:t>
      </w:r>
      <w:r w:rsidR="003063E6">
        <w:rPr>
          <w:lang w:val="ru-RU"/>
        </w:rPr>
        <w:t xml:space="preserve"> </w:t>
      </w:r>
      <w:r w:rsidR="00556E17">
        <w:rPr>
          <w:lang w:val="ru-RU"/>
        </w:rPr>
        <w:t>учёного, который либо отдает себе отчет в том, что открытый им закон может однажды не сработать, либо провозглашает его всемирным законом природы</w:t>
      </w:r>
      <w:r w:rsidR="003063E6">
        <w:rPr>
          <w:lang w:val="ru-RU"/>
        </w:rPr>
        <w:t>; но зачем ему в этом мешать и с ним спросить?</w:t>
      </w:r>
      <w:r w:rsidR="00556E17">
        <w:rPr>
          <w:lang w:val="ru-RU"/>
        </w:rPr>
        <w:t xml:space="preserve"> </w:t>
      </w:r>
      <w:r w:rsidR="003063E6">
        <w:rPr>
          <w:lang w:val="ru-RU"/>
        </w:rPr>
        <w:t xml:space="preserve">Кажется, что люди, которые трезво оценивают свои способности, скорее в душе согласятся с формировкой «вероятностного знания», хотя </w:t>
      </w:r>
      <w:r w:rsidR="00086ED1">
        <w:rPr>
          <w:lang w:val="ru-RU"/>
        </w:rPr>
        <w:t>им, наверное,</w:t>
      </w:r>
      <w:r w:rsidR="003063E6">
        <w:rPr>
          <w:lang w:val="ru-RU"/>
        </w:rPr>
        <w:t xml:space="preserve"> будет неприятно </w:t>
      </w:r>
      <w:proofErr w:type="spellStart"/>
      <w:r w:rsidR="003063E6">
        <w:rPr>
          <w:lang w:val="ru-RU"/>
        </w:rPr>
        <w:t>окрещивать</w:t>
      </w:r>
      <w:proofErr w:type="spellEnd"/>
      <w:r w:rsidR="003063E6">
        <w:rPr>
          <w:lang w:val="ru-RU"/>
        </w:rPr>
        <w:t xml:space="preserve"> так свои труды.</w:t>
      </w:r>
    </w:p>
    <w:p w:rsidR="00596F88" w:rsidRDefault="00596F88" w:rsidP="007A1893">
      <w:pPr>
        <w:pStyle w:val="Quote"/>
        <w:rPr>
          <w:lang w:val="ru-RU"/>
        </w:rPr>
      </w:pPr>
      <w:r w:rsidRPr="00596F88">
        <w:rPr>
          <w:b/>
          <w:bCs/>
          <w:lang w:val="ru-RU"/>
        </w:rPr>
        <w:t>Ответ</w:t>
      </w:r>
      <w:r>
        <w:rPr>
          <w:lang w:val="ru-RU"/>
        </w:rPr>
        <w:t>:</w:t>
      </w:r>
      <w:r w:rsidR="00FC3D65">
        <w:rPr>
          <w:lang w:val="ru-RU"/>
        </w:rPr>
        <w:t xml:space="preserve"> Юм заявляет, что научного закона нет и не может быть вообще; что закон —продукт веры</w:t>
      </w:r>
      <w:r w:rsidR="00E03DF2">
        <w:rPr>
          <w:lang w:val="ru-RU"/>
        </w:rPr>
        <w:t>, а сила — фиктивное понятие.</w:t>
      </w:r>
      <w:r w:rsidR="004A49AD">
        <w:rPr>
          <w:lang w:val="ru-RU"/>
        </w:rPr>
        <w:t xml:space="preserve"> Вряд ли учёный с этим согласится</w:t>
      </w:r>
      <w:r w:rsidR="003D6879">
        <w:rPr>
          <w:lang w:val="ru-RU"/>
        </w:rPr>
        <w:t>, тем более времён Ньютона.</w:t>
      </w:r>
      <w:r w:rsidR="00E960AD">
        <w:rPr>
          <w:lang w:val="ru-RU"/>
        </w:rPr>
        <w:t xml:space="preserve"> То, чем были заняты Бекон, Галилей и другие — описывание законов природы. </w:t>
      </w:r>
    </w:p>
    <w:p w:rsidR="00AB7B3B" w:rsidRPr="00596F88" w:rsidRDefault="00AB7B3B" w:rsidP="00EF292B">
      <w:pPr>
        <w:pStyle w:val="Heading4"/>
        <w:rPr>
          <w:lang w:val="ru-RU"/>
        </w:rPr>
      </w:pPr>
      <w:r>
        <w:rPr>
          <w:lang w:val="ru-RU"/>
        </w:rPr>
        <w:t>Общая теория относительности (ОТО)</w:t>
      </w:r>
    </w:p>
    <w:p w:rsidR="00F527AF" w:rsidRDefault="005B6B6B" w:rsidP="007A18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Наконец наступил такой момент, когда Эйнштейн согласился с Юмом.</w:t>
      </w:r>
      <w:r w:rsidR="00C106E1">
        <w:rPr>
          <w:rFonts w:ascii="Times New Roman" w:hAnsi="Times New Roman" w:cs="Times New Roman"/>
          <w:sz w:val="24"/>
          <w:szCs w:val="24"/>
          <w:lang w:val="ru-RU"/>
        </w:rPr>
        <w:t xml:space="preserve"> Он написал книжку «теория относительности в доступном изложении», где был пример с поездом, в котором объяснялось, что то, что мы называем гравитацией, можно трактовать как инерциальное движение.</w:t>
      </w:r>
    </w:p>
    <w:p w:rsidR="00F527AF" w:rsidRDefault="00F10596" w:rsidP="007A18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Обычно мы разделяем силу </w:t>
      </w:r>
      <w:r w:rsidRPr="00F10596"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массу</w:t>
      </w:r>
      <w:r w:rsidRPr="00F1059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10596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 xml:space="preserve">Например, </w:t>
      </w:r>
      <w:r w:rsidRPr="00F91C5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F10596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это то, что отклоняет предметы от их траектории при столкновении. Но 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>из-за некоторой разницы</w:t>
      </w:r>
      <w:r w:rsidR="00F81A1E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эти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>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предмет</w:t>
      </w:r>
      <w:r w:rsidR="00F81A1E">
        <w:rPr>
          <w:rFonts w:ascii="Times New Roman" w:hAnsi="Times New Roman" w:cs="Times New Roman"/>
          <w:sz w:val="24"/>
          <w:szCs w:val="24"/>
          <w:lang w:val="ru-RU"/>
        </w:rPr>
        <w:t>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 xml:space="preserve">они отклоняются по-разному. </w:t>
      </w:r>
      <w:r w:rsidR="00EE50C0">
        <w:rPr>
          <w:rFonts w:ascii="Times New Roman" w:hAnsi="Times New Roman" w:cs="Times New Roman"/>
          <w:sz w:val="24"/>
          <w:szCs w:val="24"/>
          <w:lang w:val="ru-RU"/>
        </w:rPr>
        <w:t>Отсюда д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>елается вывод, что в предмет</w:t>
      </w:r>
      <w:r w:rsidR="008571FA">
        <w:rPr>
          <w:rFonts w:ascii="Times New Roman" w:hAnsi="Times New Roman" w:cs="Times New Roman"/>
          <w:sz w:val="24"/>
          <w:szCs w:val="24"/>
          <w:lang w:val="ru-RU"/>
        </w:rPr>
        <w:t>ах</w:t>
      </w:r>
      <w:r w:rsidR="00F91C54">
        <w:rPr>
          <w:rFonts w:ascii="Times New Roman" w:hAnsi="Times New Roman" w:cs="Times New Roman"/>
          <w:sz w:val="24"/>
          <w:szCs w:val="24"/>
          <w:lang w:val="ru-RU"/>
        </w:rPr>
        <w:t xml:space="preserve"> есть нечто, что сопротивляется силе — это и есть масса </w:t>
      </w:r>
      <w:r w:rsidR="00F91C54" w:rsidRPr="00F91C5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F91C54" w:rsidRPr="00F91C5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60DE5" w:rsidRDefault="00F527AF" w:rsidP="007A18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Эйнштейн же говорит, что вводить </w:t>
      </w:r>
      <w:r w:rsidRPr="00F527A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F527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необязательно; </w:t>
      </w:r>
      <w:r w:rsidRPr="00F527AF"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проблематично и излишне потому, что гравитацию можно трактовать как действие массы</w:t>
      </w:r>
      <w:r w:rsidR="00F74AC8">
        <w:rPr>
          <w:rFonts w:ascii="Times New Roman" w:hAnsi="Times New Roman" w:cs="Times New Roman"/>
          <w:sz w:val="24"/>
          <w:szCs w:val="24"/>
          <w:lang w:val="ru-RU"/>
        </w:rPr>
        <w:t xml:space="preserve"> через инерцию.</w:t>
      </w:r>
      <w:r w:rsidR="008848DB">
        <w:rPr>
          <w:rFonts w:ascii="Times New Roman" w:hAnsi="Times New Roman" w:cs="Times New Roman"/>
          <w:sz w:val="24"/>
          <w:szCs w:val="24"/>
          <w:lang w:val="ru-RU"/>
        </w:rPr>
        <w:t xml:space="preserve"> Таким же образом, как ОТО убрала </w:t>
      </w:r>
      <w:r w:rsidR="00E379EC">
        <w:rPr>
          <w:rFonts w:ascii="Times New Roman" w:hAnsi="Times New Roman" w:cs="Times New Roman"/>
          <w:sz w:val="24"/>
          <w:szCs w:val="24"/>
          <w:lang w:val="ru-RU"/>
        </w:rPr>
        <w:t>гравитацию, СТО</w:t>
      </w:r>
      <w:r w:rsidR="008848DB">
        <w:rPr>
          <w:rFonts w:ascii="Times New Roman" w:hAnsi="Times New Roman" w:cs="Times New Roman"/>
          <w:sz w:val="24"/>
          <w:szCs w:val="24"/>
          <w:lang w:val="ru-RU"/>
        </w:rPr>
        <w:t xml:space="preserve"> ранее убрала эфир</w:t>
      </w:r>
      <w:r w:rsidR="00E764C5">
        <w:rPr>
          <w:rFonts w:ascii="Times New Roman" w:hAnsi="Times New Roman" w:cs="Times New Roman"/>
          <w:sz w:val="24"/>
          <w:szCs w:val="24"/>
          <w:lang w:val="ru-RU"/>
        </w:rPr>
        <w:t>, который тоже был вполне обычным физическим понятием.</w:t>
      </w:r>
    </w:p>
    <w:p w:rsidR="00D60DE5" w:rsidRDefault="00D60DE5" w:rsidP="00D60DE5">
      <w:pPr>
        <w:pStyle w:val="Heading4"/>
        <w:rPr>
          <w:lang w:val="ru-RU"/>
        </w:rPr>
      </w:pPr>
      <w:r>
        <w:rPr>
          <w:lang w:val="ru-RU"/>
        </w:rPr>
        <w:t>С точки зрения Юма</w:t>
      </w:r>
    </w:p>
    <w:p w:rsidR="009B44C9" w:rsidRDefault="00F14B7D" w:rsidP="007A18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Юма этого, конечно, было бы недостаточно</w:t>
      </w:r>
      <w:r w:rsidR="009E1C3C">
        <w:rPr>
          <w:rFonts w:ascii="Times New Roman" w:hAnsi="Times New Roman" w:cs="Times New Roman"/>
          <w:sz w:val="24"/>
          <w:szCs w:val="24"/>
          <w:lang w:val="ru-RU"/>
        </w:rPr>
        <w:t>, потому что он бы посчитал</w:t>
      </w:r>
      <w:r w:rsidR="00F662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620C">
        <w:rPr>
          <w:rFonts w:ascii="Times New Roman" w:hAnsi="Times New Roman" w:cs="Times New Roman"/>
          <w:sz w:val="24"/>
          <w:szCs w:val="24"/>
          <w:lang w:val="ru-RU"/>
        </w:rPr>
        <w:t>действие массы через инерцию</w:t>
      </w:r>
      <w:r w:rsidR="009E1C3C">
        <w:rPr>
          <w:rFonts w:ascii="Times New Roman" w:hAnsi="Times New Roman" w:cs="Times New Roman"/>
          <w:sz w:val="24"/>
          <w:szCs w:val="24"/>
          <w:lang w:val="ru-RU"/>
        </w:rPr>
        <w:t xml:space="preserve"> такой же фикцией, </w:t>
      </w:r>
      <w:r w:rsidR="00992D5A">
        <w:rPr>
          <w:rFonts w:ascii="Times New Roman" w:hAnsi="Times New Roman" w:cs="Times New Roman"/>
          <w:sz w:val="24"/>
          <w:szCs w:val="24"/>
          <w:lang w:val="ru-RU"/>
        </w:rPr>
        <w:t>какой бы считал и</w:t>
      </w:r>
      <w:r w:rsidR="009E1C3C" w:rsidRPr="009E1C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E1C3C">
        <w:rPr>
          <w:rFonts w:ascii="Times New Roman" w:hAnsi="Times New Roman" w:cs="Times New Roman"/>
          <w:sz w:val="24"/>
          <w:szCs w:val="24"/>
          <w:lang w:val="ru-RU"/>
        </w:rPr>
        <w:t xml:space="preserve">силу </w:t>
      </w:r>
      <w:r w:rsidR="009E1C3C" w:rsidRPr="009E1C3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9E1C3C" w:rsidRPr="009E1C3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16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B2341">
        <w:rPr>
          <w:rFonts w:ascii="Times New Roman" w:hAnsi="Times New Roman" w:cs="Times New Roman"/>
          <w:sz w:val="24"/>
          <w:szCs w:val="24"/>
          <w:lang w:val="ru-RU"/>
        </w:rPr>
        <w:t>Иными словами, для него это было бы с</w:t>
      </w:r>
      <w:r w:rsidR="000169A8">
        <w:rPr>
          <w:rFonts w:ascii="Times New Roman" w:hAnsi="Times New Roman" w:cs="Times New Roman"/>
          <w:sz w:val="24"/>
          <w:szCs w:val="24"/>
          <w:lang w:val="ru-RU"/>
        </w:rPr>
        <w:t>ведение</w:t>
      </w:r>
      <w:r w:rsidR="009B2341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0169A8">
        <w:rPr>
          <w:rFonts w:ascii="Times New Roman" w:hAnsi="Times New Roman" w:cs="Times New Roman"/>
          <w:sz w:val="24"/>
          <w:szCs w:val="24"/>
          <w:lang w:val="ru-RU"/>
        </w:rPr>
        <w:t xml:space="preserve"> одной веры к другой.</w:t>
      </w:r>
      <w:r w:rsidR="00DD27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B44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1F55">
        <w:rPr>
          <w:rFonts w:ascii="Times New Roman" w:hAnsi="Times New Roman" w:cs="Times New Roman"/>
          <w:sz w:val="24"/>
          <w:szCs w:val="24"/>
          <w:lang w:val="ru-RU"/>
        </w:rPr>
        <w:t xml:space="preserve">Огромное количество </w:t>
      </w:r>
      <w:r w:rsidR="008C40DE">
        <w:rPr>
          <w:rFonts w:ascii="Times New Roman" w:hAnsi="Times New Roman" w:cs="Times New Roman"/>
          <w:sz w:val="24"/>
          <w:szCs w:val="24"/>
          <w:lang w:val="ru-RU"/>
        </w:rPr>
        <w:t xml:space="preserve">более поздних </w:t>
      </w:r>
      <w:r w:rsidR="005B1F55">
        <w:rPr>
          <w:rFonts w:ascii="Times New Roman" w:hAnsi="Times New Roman" w:cs="Times New Roman"/>
          <w:sz w:val="24"/>
          <w:szCs w:val="24"/>
          <w:lang w:val="ru-RU"/>
        </w:rPr>
        <w:t xml:space="preserve">философов науки, которые причисляли себя к </w:t>
      </w:r>
      <w:r w:rsidR="00F01A2C">
        <w:rPr>
          <w:rFonts w:ascii="Times New Roman" w:hAnsi="Times New Roman" w:cs="Times New Roman"/>
          <w:sz w:val="24"/>
          <w:szCs w:val="24"/>
          <w:lang w:val="ru-RU"/>
        </w:rPr>
        <w:t>«</w:t>
      </w:r>
      <w:proofErr w:type="spellStart"/>
      <w:r w:rsidR="005B1F55">
        <w:rPr>
          <w:rFonts w:ascii="Times New Roman" w:hAnsi="Times New Roman" w:cs="Times New Roman"/>
          <w:sz w:val="24"/>
          <w:szCs w:val="24"/>
          <w:lang w:val="ru-RU"/>
        </w:rPr>
        <w:t>Юмианству</w:t>
      </w:r>
      <w:proofErr w:type="spellEnd"/>
      <w:r w:rsidR="00F01A2C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B1F55">
        <w:rPr>
          <w:rFonts w:ascii="Times New Roman" w:hAnsi="Times New Roman" w:cs="Times New Roman"/>
          <w:sz w:val="24"/>
          <w:szCs w:val="24"/>
          <w:lang w:val="ru-RU"/>
        </w:rPr>
        <w:t xml:space="preserve"> считают, что каждое поняти</w:t>
      </w:r>
      <w:r w:rsidR="003B0D4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5B1F55">
        <w:rPr>
          <w:rFonts w:ascii="Times New Roman" w:hAnsi="Times New Roman" w:cs="Times New Roman"/>
          <w:sz w:val="24"/>
          <w:szCs w:val="24"/>
          <w:lang w:val="ru-RU"/>
        </w:rPr>
        <w:t xml:space="preserve"> физики — такая же фикция</w:t>
      </w:r>
      <w:r w:rsidR="00C81D2B">
        <w:rPr>
          <w:rFonts w:ascii="Times New Roman" w:hAnsi="Times New Roman" w:cs="Times New Roman"/>
          <w:sz w:val="24"/>
          <w:szCs w:val="24"/>
          <w:lang w:val="ru-RU"/>
        </w:rPr>
        <w:t>; что нет</w:t>
      </w:r>
      <w:r w:rsidR="001C11B4">
        <w:rPr>
          <w:rFonts w:ascii="Times New Roman" w:hAnsi="Times New Roman" w:cs="Times New Roman"/>
          <w:sz w:val="24"/>
          <w:szCs w:val="24"/>
          <w:lang w:val="ru-RU"/>
        </w:rPr>
        <w:t xml:space="preserve"> оснований полагать, что это реальные физические сущности, а не слова</w:t>
      </w:r>
      <w:r w:rsidR="002C6E8C">
        <w:rPr>
          <w:rFonts w:ascii="Times New Roman" w:hAnsi="Times New Roman" w:cs="Times New Roman"/>
          <w:sz w:val="24"/>
          <w:szCs w:val="24"/>
          <w:lang w:val="ru-RU"/>
        </w:rPr>
        <w:t xml:space="preserve"> веры</w:t>
      </w:r>
      <w:r w:rsidR="001C11B4">
        <w:rPr>
          <w:rFonts w:ascii="Times New Roman" w:hAnsi="Times New Roman" w:cs="Times New Roman"/>
          <w:sz w:val="24"/>
          <w:szCs w:val="24"/>
          <w:lang w:val="ru-RU"/>
        </w:rPr>
        <w:t xml:space="preserve">, которыми </w:t>
      </w:r>
      <w:r w:rsidR="000401A2">
        <w:rPr>
          <w:rFonts w:ascii="Times New Roman" w:hAnsi="Times New Roman" w:cs="Times New Roman"/>
          <w:sz w:val="24"/>
          <w:szCs w:val="24"/>
          <w:lang w:val="ru-RU"/>
        </w:rPr>
        <w:t>оперируют</w:t>
      </w:r>
      <w:r w:rsidR="000401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C11B4">
        <w:rPr>
          <w:rFonts w:ascii="Times New Roman" w:hAnsi="Times New Roman" w:cs="Times New Roman"/>
          <w:sz w:val="24"/>
          <w:szCs w:val="24"/>
          <w:lang w:val="ru-RU"/>
        </w:rPr>
        <w:t>ученые</w:t>
      </w:r>
      <w:r w:rsidR="000401A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373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B44C9">
        <w:rPr>
          <w:rFonts w:ascii="Times New Roman" w:hAnsi="Times New Roman" w:cs="Times New Roman"/>
          <w:sz w:val="24"/>
          <w:szCs w:val="24"/>
          <w:lang w:val="ru-RU"/>
        </w:rPr>
        <w:t xml:space="preserve">Тем не менее сам прецедент выхода </w:t>
      </w:r>
      <w:r w:rsidR="005C1FD4">
        <w:rPr>
          <w:rFonts w:ascii="Times New Roman" w:hAnsi="Times New Roman" w:cs="Times New Roman"/>
          <w:sz w:val="24"/>
          <w:szCs w:val="24"/>
          <w:lang w:val="ru-RU"/>
        </w:rPr>
        <w:t xml:space="preserve">науки </w:t>
      </w:r>
      <w:r w:rsidR="009B44C9">
        <w:rPr>
          <w:rFonts w:ascii="Times New Roman" w:hAnsi="Times New Roman" w:cs="Times New Roman"/>
          <w:sz w:val="24"/>
          <w:szCs w:val="24"/>
          <w:lang w:val="ru-RU"/>
        </w:rPr>
        <w:t>за рамки был</w:t>
      </w:r>
      <w:r w:rsidR="008F5116">
        <w:rPr>
          <w:rFonts w:ascii="Times New Roman" w:hAnsi="Times New Roman" w:cs="Times New Roman"/>
          <w:sz w:val="24"/>
          <w:szCs w:val="24"/>
          <w:lang w:val="ru-RU"/>
        </w:rPr>
        <w:t>, несомненно,</w:t>
      </w:r>
      <w:r w:rsidR="009B44C9">
        <w:rPr>
          <w:rFonts w:ascii="Times New Roman" w:hAnsi="Times New Roman" w:cs="Times New Roman"/>
          <w:sz w:val="24"/>
          <w:szCs w:val="24"/>
          <w:lang w:val="ru-RU"/>
        </w:rPr>
        <w:t xml:space="preserve"> важен.</w:t>
      </w:r>
    </w:p>
    <w:p w:rsidR="007C2E58" w:rsidRDefault="007C2E58" w:rsidP="007C2E58">
      <w:pPr>
        <w:pStyle w:val="Heading3"/>
        <w:rPr>
          <w:lang w:val="ru-RU"/>
        </w:rPr>
      </w:pPr>
      <w:r>
        <w:rPr>
          <w:lang w:val="ru-RU"/>
        </w:rPr>
        <w:t>Второй случай.</w:t>
      </w:r>
      <w:r w:rsidR="006D3DA5">
        <w:rPr>
          <w:lang w:val="ru-RU"/>
        </w:rPr>
        <w:t xml:space="preserve"> Пуанкаре</w:t>
      </w:r>
    </w:p>
    <w:p w:rsidR="00BD1B7A" w:rsidRDefault="006D3DA5" w:rsidP="006D3D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3DA5">
        <w:rPr>
          <w:rFonts w:ascii="Times New Roman" w:hAnsi="Times New Roman" w:cs="Times New Roman"/>
          <w:sz w:val="24"/>
          <w:szCs w:val="24"/>
          <w:lang w:val="ru-RU"/>
        </w:rPr>
        <w:t>Ещё один философствующий физик</w:t>
      </w:r>
      <w:r w:rsidR="00CA07B0">
        <w:rPr>
          <w:rFonts w:ascii="Times New Roman" w:hAnsi="Times New Roman" w:cs="Times New Roman"/>
          <w:sz w:val="24"/>
          <w:szCs w:val="24"/>
          <w:lang w:val="ru-RU"/>
        </w:rPr>
        <w:t>, у которого нашёлся аргумент против фиктивности науки.</w:t>
      </w:r>
    </w:p>
    <w:p w:rsidR="00B06AB6" w:rsidRDefault="00B06AB6" w:rsidP="00B06AB6">
      <w:pPr>
        <w:pStyle w:val="Heading4"/>
        <w:rPr>
          <w:lang w:val="ru-RU"/>
        </w:rPr>
      </w:pPr>
      <w:r>
        <w:rPr>
          <w:lang w:val="ru-RU"/>
        </w:rPr>
        <w:t>Что такое закон</w:t>
      </w:r>
    </w:p>
    <w:p w:rsidR="004978B4" w:rsidRDefault="00192FEC" w:rsidP="006D3D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332FF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Вопрос Пуанкаре: к</w:t>
      </w:r>
      <w:r w:rsidR="00E06E8E" w:rsidRPr="00B332FF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огда вы пытаетесь опровергнуть физическое знание, вы не обращаете внимание на саму форму, в которой выражаются физические законы; как вы вообще мыслите физический закон? Что это такое?</w:t>
      </w:r>
      <w:r w:rsidR="006547E9">
        <w:rPr>
          <w:rFonts w:ascii="Times New Roman" w:hAnsi="Times New Roman" w:cs="Times New Roman"/>
          <w:sz w:val="24"/>
          <w:szCs w:val="24"/>
          <w:lang w:val="ru-RU"/>
        </w:rPr>
        <w:t xml:space="preserve"> Эмпирическая регулярность в виде постоянно восходящего солнца? Вообще-то нет, это не закон. С одной стороны в физике есть полностью опровергнутый эфир; с другой стороны есть математический способ описания </w:t>
      </w:r>
      <w:r w:rsidR="006547E9">
        <w:rPr>
          <w:rFonts w:ascii="Times New Roman" w:hAnsi="Times New Roman" w:cs="Times New Roman"/>
          <w:sz w:val="24"/>
          <w:szCs w:val="24"/>
          <w:lang w:val="ru-RU"/>
        </w:rPr>
        <w:lastRenderedPageBreak/>
        <w:t>эфира</w:t>
      </w:r>
      <w:r w:rsidR="002E415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618C">
        <w:rPr>
          <w:rFonts w:ascii="Times New Roman" w:hAnsi="Times New Roman" w:cs="Times New Roman"/>
          <w:sz w:val="24"/>
          <w:szCs w:val="24"/>
          <w:lang w:val="ru-RU"/>
        </w:rPr>
        <w:t>в виде</w:t>
      </w:r>
      <w:r w:rsidR="002E415C">
        <w:rPr>
          <w:rFonts w:ascii="Times New Roman" w:hAnsi="Times New Roman" w:cs="Times New Roman"/>
          <w:sz w:val="24"/>
          <w:szCs w:val="24"/>
          <w:lang w:val="ru-RU"/>
        </w:rPr>
        <w:t xml:space="preserve"> систем</w:t>
      </w:r>
      <w:r w:rsidR="00A4618C">
        <w:rPr>
          <w:rFonts w:ascii="Times New Roman" w:hAnsi="Times New Roman" w:cs="Times New Roman"/>
          <w:sz w:val="24"/>
          <w:szCs w:val="24"/>
          <w:lang w:val="ru-RU"/>
        </w:rPr>
        <w:t xml:space="preserve">ы </w:t>
      </w:r>
      <w:r w:rsidR="002E415C">
        <w:rPr>
          <w:rFonts w:ascii="Times New Roman" w:hAnsi="Times New Roman" w:cs="Times New Roman"/>
          <w:sz w:val="24"/>
          <w:szCs w:val="24"/>
          <w:lang w:val="ru-RU"/>
        </w:rPr>
        <w:t>дифференциальных уравнений</w:t>
      </w:r>
      <w:r w:rsidR="00E469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46975" w:rsidRPr="00E4697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которые </w:t>
      </w:r>
      <w:r w:rsidR="00E4697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позже </w:t>
      </w:r>
      <w:r w:rsidR="00E46975" w:rsidRPr="00E46975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вошли в уравнение Максвелла</w:t>
      </w:r>
      <w:r w:rsidR="00E4697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3780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4054B">
        <w:rPr>
          <w:rFonts w:ascii="Times New Roman" w:hAnsi="Times New Roman" w:cs="Times New Roman"/>
          <w:sz w:val="24"/>
          <w:szCs w:val="24"/>
          <w:lang w:val="ru-RU"/>
        </w:rPr>
        <w:t>Тезис Пуанкаре состоит в том</w:t>
      </w:r>
      <w:r w:rsidR="00537806">
        <w:rPr>
          <w:rFonts w:ascii="Times New Roman" w:hAnsi="Times New Roman" w:cs="Times New Roman"/>
          <w:sz w:val="24"/>
          <w:szCs w:val="24"/>
          <w:lang w:val="ru-RU"/>
        </w:rPr>
        <w:t>, что реальное физическое знание выражается в инвариантной математической форме</w:t>
      </w:r>
      <w:r w:rsidR="006B00FB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B00FB" w:rsidRPr="006B00FB">
        <w:rPr>
          <w:rFonts w:ascii="Times New Roman" w:hAnsi="Times New Roman" w:cs="Times New Roman"/>
          <w:i/>
          <w:iCs/>
          <w:sz w:val="24"/>
          <w:szCs w:val="24"/>
        </w:rPr>
        <w:t>demonstration</w:t>
      </w:r>
      <w:r w:rsidR="006B00FB" w:rsidRPr="006B00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B00FB">
        <w:rPr>
          <w:rFonts w:ascii="Times New Roman" w:hAnsi="Times New Roman" w:cs="Times New Roman"/>
          <w:sz w:val="24"/>
          <w:szCs w:val="24"/>
          <w:lang w:val="ru-RU"/>
        </w:rPr>
        <w:t>Юма)</w:t>
      </w:r>
      <w:r w:rsidR="0053780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26DA8">
        <w:rPr>
          <w:rFonts w:ascii="Times New Roman" w:hAnsi="Times New Roman" w:cs="Times New Roman"/>
          <w:sz w:val="24"/>
          <w:szCs w:val="24"/>
          <w:lang w:val="ru-RU"/>
        </w:rPr>
        <w:t xml:space="preserve"> Таким образом</w:t>
      </w:r>
      <w:r w:rsidR="008B3C43">
        <w:rPr>
          <w:rFonts w:ascii="Times New Roman" w:hAnsi="Times New Roman" w:cs="Times New Roman"/>
          <w:sz w:val="24"/>
          <w:szCs w:val="24"/>
          <w:lang w:val="ru-RU"/>
        </w:rPr>
        <w:t xml:space="preserve"> для него</w:t>
      </w:r>
      <w:r w:rsidR="00226DA8">
        <w:rPr>
          <w:rFonts w:ascii="Times New Roman" w:hAnsi="Times New Roman" w:cs="Times New Roman"/>
          <w:sz w:val="24"/>
          <w:szCs w:val="24"/>
          <w:lang w:val="ru-RU"/>
        </w:rPr>
        <w:t xml:space="preserve"> физической закон — это дифференциальное уравнение.</w:t>
      </w:r>
    </w:p>
    <w:p w:rsidR="00E06D7B" w:rsidRDefault="003C35D4" w:rsidP="006D3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Ещё раз: п</w:t>
      </w:r>
      <w:r w:rsidR="00E06D7B">
        <w:rPr>
          <w:rFonts w:ascii="Times New Roman" w:hAnsi="Times New Roman" w:cs="Times New Roman"/>
          <w:sz w:val="24"/>
          <w:szCs w:val="24"/>
          <w:lang w:val="ru-RU"/>
        </w:rPr>
        <w:t>роблема индукции</w:t>
      </w:r>
      <w:r w:rsidR="00EE3B90">
        <w:rPr>
          <w:rFonts w:ascii="Times New Roman" w:hAnsi="Times New Roman" w:cs="Times New Roman"/>
          <w:sz w:val="24"/>
          <w:szCs w:val="24"/>
          <w:lang w:val="ru-RU"/>
        </w:rPr>
        <w:t xml:space="preserve"> Юма</w:t>
      </w:r>
      <w:r w:rsidR="00E06D7B">
        <w:rPr>
          <w:rFonts w:ascii="Times New Roman" w:hAnsi="Times New Roman" w:cs="Times New Roman"/>
          <w:sz w:val="24"/>
          <w:szCs w:val="24"/>
          <w:lang w:val="ru-RU"/>
        </w:rPr>
        <w:t xml:space="preserve"> связана именно с тем, что закон выводится с помощью многочисленных повторений.</w:t>
      </w:r>
      <w:r w:rsidR="00EE3B90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="00834845">
        <w:rPr>
          <w:rFonts w:ascii="Times New Roman" w:hAnsi="Times New Roman" w:cs="Times New Roman"/>
          <w:sz w:val="24"/>
          <w:szCs w:val="24"/>
          <w:lang w:val="ru-RU"/>
        </w:rPr>
        <w:t xml:space="preserve">Пуанкаре </w:t>
      </w:r>
      <w:r w:rsidR="00EE3B90">
        <w:rPr>
          <w:rFonts w:ascii="Times New Roman" w:hAnsi="Times New Roman" w:cs="Times New Roman"/>
          <w:sz w:val="24"/>
          <w:szCs w:val="24"/>
          <w:lang w:val="ru-RU"/>
        </w:rPr>
        <w:t xml:space="preserve">же закон — это строгая аналитическая формула, не зависящая от неожиданностей будущего опыта </w:t>
      </w:r>
      <w:r w:rsidR="00EE3B90" w:rsidRPr="00EE3B90">
        <w:rPr>
          <w:rFonts w:ascii="Times New Roman" w:hAnsi="Times New Roman" w:cs="Times New Roman"/>
          <w:b/>
          <w:bCs/>
          <w:sz w:val="24"/>
          <w:szCs w:val="24"/>
        </w:rPr>
        <w:t>chance</w:t>
      </w:r>
      <w:r w:rsidR="00EE3B9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028FD" w:rsidRDefault="006028FD" w:rsidP="006028FD">
      <w:pPr>
        <w:pStyle w:val="Heading4"/>
        <w:rPr>
          <w:lang w:val="ru-RU"/>
        </w:rPr>
      </w:pPr>
      <w:r>
        <w:rPr>
          <w:lang w:val="ru-RU"/>
        </w:rPr>
        <w:t>Как на основе физического закона Пуанкаре сделать предсказание</w:t>
      </w:r>
    </w:p>
    <w:p w:rsidR="006028FD" w:rsidRDefault="003D6706" w:rsidP="006028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Есть физическая система, которая описывается дифференциальным уравнением. Чтобы получить предсказание, </w:t>
      </w:r>
      <w:r w:rsidR="002916A5">
        <w:rPr>
          <w:rFonts w:ascii="Times New Roman" w:hAnsi="Times New Roman" w:cs="Times New Roman"/>
          <w:sz w:val="24"/>
          <w:szCs w:val="24"/>
          <w:lang w:val="ru-RU"/>
        </w:rPr>
        <w:t xml:space="preserve">сначала </w:t>
      </w:r>
      <w:r>
        <w:rPr>
          <w:rFonts w:ascii="Times New Roman" w:hAnsi="Times New Roman" w:cs="Times New Roman"/>
          <w:sz w:val="24"/>
          <w:szCs w:val="24"/>
          <w:lang w:val="ru-RU"/>
        </w:rPr>
        <w:t>нужно его решить</w:t>
      </w:r>
      <w:r w:rsidR="0043098A">
        <w:rPr>
          <w:rFonts w:ascii="Times New Roman" w:hAnsi="Times New Roman" w:cs="Times New Roman"/>
          <w:sz w:val="24"/>
          <w:szCs w:val="24"/>
          <w:lang w:val="ru-RU"/>
        </w:rPr>
        <w:t>. В результате получается</w:t>
      </w:r>
      <w:r w:rsidR="009761EE">
        <w:rPr>
          <w:rFonts w:ascii="Times New Roman" w:hAnsi="Times New Roman" w:cs="Times New Roman"/>
          <w:sz w:val="24"/>
          <w:szCs w:val="24"/>
          <w:lang w:val="ru-RU"/>
        </w:rPr>
        <w:t xml:space="preserve"> решение в общем виде, или</w:t>
      </w:r>
      <w:r w:rsidR="0043098A">
        <w:rPr>
          <w:rFonts w:ascii="Times New Roman" w:hAnsi="Times New Roman" w:cs="Times New Roman"/>
          <w:sz w:val="24"/>
          <w:szCs w:val="24"/>
          <w:lang w:val="ru-RU"/>
        </w:rPr>
        <w:t xml:space="preserve"> семейство решений. </w:t>
      </w:r>
      <w:r w:rsidR="000B6160">
        <w:rPr>
          <w:rFonts w:ascii="Times New Roman" w:hAnsi="Times New Roman" w:cs="Times New Roman"/>
          <w:sz w:val="24"/>
          <w:szCs w:val="24"/>
          <w:lang w:val="ru-RU"/>
        </w:rPr>
        <w:t>Конкретное п</w:t>
      </w:r>
      <w:r w:rsidR="0043098A">
        <w:rPr>
          <w:rFonts w:ascii="Times New Roman" w:hAnsi="Times New Roman" w:cs="Times New Roman"/>
          <w:sz w:val="24"/>
          <w:szCs w:val="24"/>
          <w:lang w:val="ru-RU"/>
        </w:rPr>
        <w:t xml:space="preserve">редсказание </w:t>
      </w:r>
      <w:r w:rsidR="000B6160">
        <w:rPr>
          <w:rFonts w:ascii="Times New Roman" w:hAnsi="Times New Roman" w:cs="Times New Roman"/>
          <w:sz w:val="24"/>
          <w:szCs w:val="24"/>
          <w:lang w:val="ru-RU"/>
        </w:rPr>
        <w:t>находится при вводе начальных условий физической системы.</w:t>
      </w:r>
      <w:r w:rsidR="00DA2A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F7510">
        <w:rPr>
          <w:rFonts w:ascii="Times New Roman" w:hAnsi="Times New Roman" w:cs="Times New Roman"/>
          <w:sz w:val="24"/>
          <w:szCs w:val="24"/>
          <w:lang w:val="ru-RU"/>
        </w:rPr>
        <w:t>Только т</w:t>
      </w:r>
      <w:r w:rsidR="00DA2AEF">
        <w:rPr>
          <w:rFonts w:ascii="Times New Roman" w:hAnsi="Times New Roman" w:cs="Times New Roman"/>
          <w:sz w:val="24"/>
          <w:szCs w:val="24"/>
          <w:lang w:val="ru-RU"/>
        </w:rPr>
        <w:t>огда получится эмпирическое проявление физического закона.</w:t>
      </w:r>
    </w:p>
    <w:p w:rsidR="007B7AC7" w:rsidRDefault="007B7AC7" w:rsidP="008161DA">
      <w:pPr>
        <w:pStyle w:val="Quote"/>
        <w:rPr>
          <w:lang w:val="ru-RU"/>
        </w:rPr>
      </w:pPr>
      <w:r w:rsidRPr="0099633F">
        <w:rPr>
          <w:b/>
          <w:bCs/>
          <w:lang w:val="ru-RU"/>
        </w:rPr>
        <w:t>Вопрос</w:t>
      </w:r>
      <w:r>
        <w:rPr>
          <w:lang w:val="ru-RU"/>
        </w:rPr>
        <w:t>: но само дифференциальное уравнение ведь тоже выводится на основе каких-то повторений данных в опыте?</w:t>
      </w:r>
    </w:p>
    <w:p w:rsidR="007B7AC7" w:rsidRDefault="007B7AC7" w:rsidP="008161DA">
      <w:pPr>
        <w:pStyle w:val="Quote"/>
        <w:rPr>
          <w:lang w:val="ru-RU"/>
        </w:rPr>
      </w:pPr>
      <w:r w:rsidRPr="0099633F">
        <w:rPr>
          <w:b/>
          <w:bCs/>
          <w:lang w:val="ru-RU"/>
        </w:rPr>
        <w:t>Короткий ответ</w:t>
      </w:r>
      <w:r>
        <w:rPr>
          <w:lang w:val="ru-RU"/>
        </w:rPr>
        <w:t>: не совсем так. Когда выводится диффур, скорее ищется какая-то симметрия, или свойство, чтобы диффур его удовлетворил.</w:t>
      </w:r>
      <w:r w:rsidR="0099633F">
        <w:rPr>
          <w:lang w:val="ru-RU"/>
        </w:rPr>
        <w:t xml:space="preserve"> Как будто это более фундаментальные вещи, чем простое повторение</w:t>
      </w:r>
      <w:r w:rsidR="00644AFF">
        <w:rPr>
          <w:lang w:val="ru-RU"/>
        </w:rPr>
        <w:t>, хотя повторяемость может навести на некоторые важные признаки.</w:t>
      </w:r>
      <w:r w:rsidR="0003418D">
        <w:rPr>
          <w:lang w:val="ru-RU"/>
        </w:rPr>
        <w:t xml:space="preserve"> Вообще-то в мире очень мало каких-либо пособий о том, как составляются диффуры</w:t>
      </w:r>
      <w:r w:rsidR="00F75DEF">
        <w:rPr>
          <w:lang w:val="ru-RU"/>
        </w:rPr>
        <w:t>, хотя есть масса пособий о том, как их решать.</w:t>
      </w:r>
      <w:r w:rsidR="00B46D0F">
        <w:rPr>
          <w:lang w:val="ru-RU"/>
        </w:rPr>
        <w:t xml:space="preserve"> Это</w:t>
      </w:r>
      <w:r w:rsidR="004128C7">
        <w:rPr>
          <w:lang w:val="ru-RU"/>
        </w:rPr>
        <w:t xml:space="preserve"> до сих </w:t>
      </w:r>
      <w:r w:rsidR="00030D77">
        <w:rPr>
          <w:lang w:val="ru-RU"/>
        </w:rPr>
        <w:t>пор некоторое</w:t>
      </w:r>
      <w:r w:rsidR="00B46D0F">
        <w:rPr>
          <w:lang w:val="ru-RU"/>
        </w:rPr>
        <w:t xml:space="preserve"> слепое пятно.</w:t>
      </w:r>
    </w:p>
    <w:p w:rsidR="0003418D" w:rsidRDefault="0003418D" w:rsidP="006028F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3418D" w:rsidRDefault="002A0808" w:rsidP="00996CA5">
      <w:pPr>
        <w:pStyle w:val="Quote"/>
        <w:rPr>
          <w:lang w:val="ru-RU"/>
        </w:rPr>
      </w:pPr>
      <w:r w:rsidRPr="0049561E">
        <w:rPr>
          <w:b/>
          <w:bCs/>
          <w:lang w:val="ru-RU"/>
        </w:rPr>
        <w:t>Вопрос</w:t>
      </w:r>
      <w:r>
        <w:rPr>
          <w:lang w:val="ru-RU"/>
        </w:rPr>
        <w:t>: все ли законы имеют математическое описание и все ли описания являются дифференциальными?</w:t>
      </w:r>
    </w:p>
    <w:p w:rsidR="00996CA5" w:rsidRPr="00386D26" w:rsidRDefault="002A0808" w:rsidP="00386D26">
      <w:pPr>
        <w:pStyle w:val="Quote"/>
        <w:rPr>
          <w:lang w:val="ru-RU"/>
        </w:rPr>
      </w:pPr>
      <w:r w:rsidRPr="0049561E">
        <w:rPr>
          <w:b/>
          <w:bCs/>
          <w:lang w:val="ru-RU"/>
        </w:rPr>
        <w:t>Ответ</w:t>
      </w:r>
      <w:r>
        <w:rPr>
          <w:lang w:val="ru-RU"/>
        </w:rPr>
        <w:t>: да и да. Судя по всему диффуры — это ядро физических законов</w:t>
      </w:r>
      <w:r w:rsidR="00A664D1">
        <w:rPr>
          <w:lang w:val="ru-RU"/>
        </w:rPr>
        <w:t xml:space="preserve">, </w:t>
      </w:r>
      <w:r w:rsidR="00C20530">
        <w:rPr>
          <w:lang w:val="ru-RU"/>
        </w:rPr>
        <w:t xml:space="preserve">и стало оно таковым </w:t>
      </w:r>
      <w:r w:rsidR="00A664D1">
        <w:rPr>
          <w:lang w:val="ru-RU"/>
        </w:rPr>
        <w:t xml:space="preserve">после </w:t>
      </w:r>
      <w:r w:rsidR="0049561E">
        <w:rPr>
          <w:lang w:val="ru-RU"/>
        </w:rPr>
        <w:t>того,</w:t>
      </w:r>
      <w:r w:rsidR="00A664D1">
        <w:rPr>
          <w:lang w:val="ru-RU"/>
        </w:rPr>
        <w:t xml:space="preserve"> как </w:t>
      </w:r>
      <w:r w:rsidR="00C20530">
        <w:rPr>
          <w:lang w:val="ru-RU"/>
        </w:rPr>
        <w:t xml:space="preserve">физики </w:t>
      </w:r>
      <w:r w:rsidR="00A664D1">
        <w:rPr>
          <w:lang w:val="ru-RU"/>
        </w:rPr>
        <w:t>отказались от геометрических интуиций</w:t>
      </w:r>
      <w:r w:rsidR="009A7181">
        <w:rPr>
          <w:lang w:val="ru-RU"/>
        </w:rPr>
        <w:t>, изложенных</w:t>
      </w:r>
      <w:r w:rsidR="00A664D1">
        <w:rPr>
          <w:lang w:val="ru-RU"/>
        </w:rPr>
        <w:t xml:space="preserve"> в исходных текстах Ньютона.</w:t>
      </w:r>
      <w:r w:rsidR="00ED49FD">
        <w:rPr>
          <w:lang w:val="ru-RU"/>
        </w:rPr>
        <w:t xml:space="preserve"> </w:t>
      </w:r>
      <w:r w:rsidR="00ED49FD" w:rsidRPr="002E5E8C">
        <w:rPr>
          <w:b/>
          <w:bCs/>
        </w:rPr>
        <w:t>F</w:t>
      </w:r>
      <w:r w:rsidR="00ED49FD" w:rsidRPr="002E5E8C">
        <w:rPr>
          <w:b/>
          <w:bCs/>
          <w:lang w:val="ru-RU"/>
        </w:rPr>
        <w:t>=</w:t>
      </w:r>
      <w:r w:rsidR="00ED49FD" w:rsidRPr="002E5E8C">
        <w:rPr>
          <w:b/>
          <w:bCs/>
        </w:rPr>
        <w:t>ma</w:t>
      </w:r>
      <w:r w:rsidR="00ED49FD" w:rsidRPr="00ED49FD">
        <w:rPr>
          <w:lang w:val="ru-RU"/>
        </w:rPr>
        <w:t xml:space="preserve"> </w:t>
      </w:r>
      <w:r w:rsidR="00ED49FD">
        <w:rPr>
          <w:lang w:val="ru-RU"/>
        </w:rPr>
        <w:t>это диффур, в котором ускорение является второй производной от координат.</w:t>
      </w:r>
    </w:p>
    <w:p w:rsidR="00AB03D3" w:rsidRDefault="00AB03D3" w:rsidP="006028F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Объяснение Пуанкаре — это защита от скепсиса Юма, но есть одно </w:t>
      </w:r>
      <w:r w:rsidR="00A23B3B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A23B3B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>, с которым столкнулся сам Пуанкаре.</w:t>
      </w:r>
    </w:p>
    <w:p w:rsidR="00996CA5" w:rsidRDefault="00AB03D3" w:rsidP="00AB03D3">
      <w:pPr>
        <w:pStyle w:val="Heading4"/>
        <w:rPr>
          <w:lang w:val="ru-RU"/>
        </w:rPr>
      </w:pPr>
      <w:r>
        <w:rPr>
          <w:lang w:val="ru-RU"/>
        </w:rPr>
        <w:t xml:space="preserve">Задача </w:t>
      </w:r>
      <w:r>
        <w:t xml:space="preserve">N </w:t>
      </w:r>
      <w:r>
        <w:rPr>
          <w:lang w:val="ru-RU"/>
        </w:rPr>
        <w:t>тел</w:t>
      </w:r>
    </w:p>
    <w:p w:rsidR="006A5B95" w:rsidRDefault="00A108D3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Ещё со времен Бернулли существует</w:t>
      </w:r>
      <w:r w:rsidR="00D07E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решение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>в общем виде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диффуров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>для системы</w:t>
      </w:r>
      <w:r w:rsidR="00301956">
        <w:rPr>
          <w:rFonts w:ascii="Times New Roman" w:hAnsi="Times New Roman" w:cs="Times New Roman"/>
          <w:sz w:val="24"/>
          <w:szCs w:val="24"/>
          <w:lang w:val="ru-RU"/>
        </w:rPr>
        <w:t xml:space="preserve"> из </w:t>
      </w:r>
      <w:r>
        <w:rPr>
          <w:rFonts w:ascii="Times New Roman" w:hAnsi="Times New Roman" w:cs="Times New Roman"/>
          <w:sz w:val="24"/>
          <w:szCs w:val="24"/>
          <w:lang w:val="ru-RU"/>
        </w:rPr>
        <w:t>двух тел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 xml:space="preserve">. Это значит, что </w:t>
      </w:r>
      <w:r w:rsidR="00D07EAC">
        <w:rPr>
          <w:rFonts w:ascii="Times New Roman" w:hAnsi="Times New Roman" w:cs="Times New Roman"/>
          <w:sz w:val="24"/>
          <w:szCs w:val="24"/>
          <w:lang w:val="ru-RU"/>
        </w:rPr>
        <w:t>возможно предсказать, как себя поведут тела в систем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>е из двух тел</w:t>
      </w:r>
      <w:r w:rsidR="00BA16A1">
        <w:rPr>
          <w:rFonts w:ascii="Times New Roman" w:hAnsi="Times New Roman" w:cs="Times New Roman"/>
          <w:sz w:val="24"/>
          <w:szCs w:val="24"/>
          <w:lang w:val="ru-RU"/>
        </w:rPr>
        <w:t xml:space="preserve"> в любой момент </w:t>
      </w:r>
      <w:r w:rsidR="00547B93">
        <w:rPr>
          <w:rFonts w:ascii="Times New Roman" w:hAnsi="Times New Roman" w:cs="Times New Roman"/>
          <w:sz w:val="24"/>
          <w:szCs w:val="24"/>
          <w:lang w:val="ru-RU"/>
        </w:rPr>
        <w:t>будущего</w:t>
      </w:r>
      <w:r w:rsidR="00D07EA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 xml:space="preserve"> Датский король </w:t>
      </w:r>
      <w:r w:rsidR="009B1902" w:rsidRPr="009B1902">
        <w:rPr>
          <w:rFonts w:ascii="Times New Roman" w:hAnsi="Times New Roman" w:cs="Times New Roman"/>
          <w:sz w:val="24"/>
          <w:szCs w:val="24"/>
          <w:lang w:val="ru-RU"/>
        </w:rPr>
        <w:t>Оскар II в 1885 году</w:t>
      </w:r>
      <w:r w:rsidR="009B1902" w:rsidRPr="009B190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D21BE">
        <w:rPr>
          <w:rFonts w:ascii="Times New Roman" w:hAnsi="Times New Roman" w:cs="Times New Roman"/>
          <w:sz w:val="24"/>
          <w:szCs w:val="24"/>
          <w:lang w:val="ru-RU"/>
        </w:rPr>
        <w:t xml:space="preserve">объявил премию за решение </w:t>
      </w:r>
      <w:r w:rsidR="009B1902">
        <w:rPr>
          <w:rFonts w:ascii="Times New Roman" w:hAnsi="Times New Roman" w:cs="Times New Roman"/>
          <w:sz w:val="24"/>
          <w:szCs w:val="24"/>
          <w:lang w:val="ru-RU"/>
        </w:rPr>
        <w:t>уравнения для системы более чем из двух тел.</w:t>
      </w:r>
    </w:p>
    <w:p w:rsidR="00D31FAB" w:rsidRDefault="006A5B95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результате в</w:t>
      </w:r>
      <w:r w:rsidR="00850D1D">
        <w:rPr>
          <w:rFonts w:ascii="Times New Roman" w:hAnsi="Times New Roman" w:cs="Times New Roman"/>
          <w:sz w:val="24"/>
          <w:szCs w:val="24"/>
          <w:lang w:val="ru-RU"/>
        </w:rPr>
        <w:t xml:space="preserve"> процессе исследований оказалось, что при вводе в систему третьего тела появляется </w:t>
      </w:r>
      <w:r w:rsidR="00850D1D" w:rsidRPr="00850D1D">
        <w:rPr>
          <w:rFonts w:ascii="Times New Roman" w:hAnsi="Times New Roman" w:cs="Times New Roman"/>
          <w:b/>
          <w:bCs/>
          <w:sz w:val="24"/>
          <w:szCs w:val="24"/>
          <w:lang w:val="ru-RU"/>
        </w:rPr>
        <w:t>чувствительная зависимость от начальных условий</w:t>
      </w:r>
      <w:r w:rsidR="00850D1D">
        <w:rPr>
          <w:rFonts w:ascii="Times New Roman" w:hAnsi="Times New Roman" w:cs="Times New Roman"/>
          <w:sz w:val="24"/>
          <w:szCs w:val="24"/>
          <w:lang w:val="ru-RU"/>
        </w:rPr>
        <w:t>, или</w:t>
      </w:r>
      <w:r w:rsidR="005D24A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50D1D">
        <w:rPr>
          <w:rFonts w:ascii="Times New Roman" w:hAnsi="Times New Roman" w:cs="Times New Roman"/>
          <w:sz w:val="24"/>
          <w:szCs w:val="24"/>
          <w:lang w:val="ru-RU"/>
        </w:rPr>
        <w:t>хаос</w:t>
      </w:r>
      <w:r w:rsidR="00051127">
        <w:rPr>
          <w:rFonts w:ascii="Times New Roman" w:hAnsi="Times New Roman" w:cs="Times New Roman"/>
          <w:sz w:val="24"/>
          <w:szCs w:val="24"/>
          <w:lang w:val="ru-RU"/>
        </w:rPr>
        <w:t>; п</w:t>
      </w:r>
      <w:r w:rsidR="008012B0">
        <w:rPr>
          <w:rFonts w:ascii="Times New Roman" w:hAnsi="Times New Roman" w:cs="Times New Roman"/>
          <w:sz w:val="24"/>
          <w:szCs w:val="24"/>
          <w:lang w:val="ru-RU"/>
        </w:rPr>
        <w:t>оявляются такие сценарии, при которых предсказание поведения системы становится невозможным.</w:t>
      </w:r>
      <w:r w:rsidR="007A2264">
        <w:rPr>
          <w:rFonts w:ascii="Times New Roman" w:hAnsi="Times New Roman" w:cs="Times New Roman"/>
          <w:sz w:val="24"/>
          <w:szCs w:val="24"/>
          <w:lang w:val="ru-RU"/>
        </w:rPr>
        <w:t xml:space="preserve"> Любая, даже самая ничтожная погрешность при вводе начальных данных породит абсолютно неверный прогноз; проблема в том,</w:t>
      </w:r>
      <w:r w:rsidR="001F33D9">
        <w:rPr>
          <w:rFonts w:ascii="Times New Roman" w:hAnsi="Times New Roman" w:cs="Times New Roman"/>
          <w:sz w:val="24"/>
          <w:szCs w:val="24"/>
          <w:lang w:val="ru-RU"/>
        </w:rPr>
        <w:t xml:space="preserve"> что</w:t>
      </w:r>
      <w:r w:rsidR="007A2264">
        <w:rPr>
          <w:rFonts w:ascii="Times New Roman" w:hAnsi="Times New Roman" w:cs="Times New Roman"/>
          <w:sz w:val="24"/>
          <w:szCs w:val="24"/>
          <w:lang w:val="ru-RU"/>
        </w:rPr>
        <w:t xml:space="preserve"> невозможно измерить начальные состояния </w:t>
      </w:r>
      <w:r w:rsidR="00DD023E">
        <w:rPr>
          <w:rFonts w:ascii="Times New Roman" w:hAnsi="Times New Roman" w:cs="Times New Roman"/>
          <w:sz w:val="24"/>
          <w:szCs w:val="24"/>
          <w:lang w:val="ru-RU"/>
        </w:rPr>
        <w:t>полностью</w:t>
      </w:r>
      <w:r w:rsidR="007A2264">
        <w:rPr>
          <w:rFonts w:ascii="Times New Roman" w:hAnsi="Times New Roman" w:cs="Times New Roman"/>
          <w:sz w:val="24"/>
          <w:szCs w:val="24"/>
          <w:lang w:val="ru-RU"/>
        </w:rPr>
        <w:t xml:space="preserve"> без погрешностей и это не зависит от качества используемой </w:t>
      </w:r>
      <w:r w:rsidR="007A2264">
        <w:rPr>
          <w:rFonts w:ascii="Times New Roman" w:hAnsi="Times New Roman" w:cs="Times New Roman"/>
          <w:sz w:val="24"/>
          <w:szCs w:val="24"/>
          <w:lang w:val="ru-RU"/>
        </w:rPr>
        <w:lastRenderedPageBreak/>
        <w:t>техники</w:t>
      </w:r>
      <w:r w:rsidR="00C853C7">
        <w:rPr>
          <w:rFonts w:ascii="Times New Roman" w:hAnsi="Times New Roman" w:cs="Times New Roman"/>
          <w:sz w:val="24"/>
          <w:szCs w:val="24"/>
          <w:lang w:val="ru-RU"/>
        </w:rPr>
        <w:t>; более того, хаос — это точный, детерминированный системой уравнений прогноз.</w:t>
      </w:r>
    </w:p>
    <w:p w:rsidR="009121B9" w:rsidRDefault="005968C0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E4F3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Детерминированный</w:t>
      </w:r>
      <w:r w:rsidR="007E4F3A">
        <w:rPr>
          <w:rFonts w:ascii="Times New Roman" w:hAnsi="Times New Roman" w:cs="Times New Roman"/>
          <w:sz w:val="24"/>
          <w:szCs w:val="24"/>
          <w:lang w:val="ru-RU"/>
        </w:rPr>
        <w:t xml:space="preserve">, или </w:t>
      </w:r>
      <w:r w:rsidR="007E4F3A" w:rsidRPr="006843F3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динамический</w:t>
      </w:r>
      <w:r w:rsidRPr="007E4F3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хаос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233150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>
        <w:rPr>
          <w:rFonts w:ascii="Times New Roman" w:hAnsi="Times New Roman" w:cs="Times New Roman"/>
          <w:sz w:val="24"/>
          <w:szCs w:val="24"/>
          <w:lang w:val="ru-RU"/>
        </w:rPr>
        <w:t>парадокс</w:t>
      </w:r>
      <w:r w:rsidR="00F52115">
        <w:rPr>
          <w:rFonts w:ascii="Times New Roman" w:hAnsi="Times New Roman" w:cs="Times New Roman"/>
          <w:sz w:val="24"/>
          <w:szCs w:val="24"/>
          <w:lang w:val="ru-RU"/>
        </w:rPr>
        <w:t>, выведенный математикой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121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D57D0">
        <w:rPr>
          <w:rFonts w:ascii="Times New Roman" w:hAnsi="Times New Roman" w:cs="Times New Roman"/>
          <w:sz w:val="24"/>
          <w:szCs w:val="24"/>
          <w:lang w:val="ru-RU"/>
        </w:rPr>
        <w:t>Как пример, п</w:t>
      </w:r>
      <w:r w:rsidR="00D31FAB">
        <w:rPr>
          <w:rFonts w:ascii="Times New Roman" w:hAnsi="Times New Roman" w:cs="Times New Roman"/>
          <w:sz w:val="24"/>
          <w:szCs w:val="24"/>
          <w:lang w:val="ru-RU"/>
        </w:rPr>
        <w:t xml:space="preserve">оведение трёх тел детерминировано с помощью всем известного закона </w:t>
      </w:r>
      <w:r w:rsidR="00FA632F">
        <w:rPr>
          <w:rFonts w:ascii="Times New Roman" w:hAnsi="Times New Roman" w:cs="Times New Roman"/>
          <w:sz w:val="24"/>
          <w:szCs w:val="24"/>
          <w:lang w:val="ru-RU"/>
        </w:rPr>
        <w:t xml:space="preserve">всемирного </w:t>
      </w:r>
      <w:r w:rsidR="00D31FAB">
        <w:rPr>
          <w:rFonts w:ascii="Times New Roman" w:hAnsi="Times New Roman" w:cs="Times New Roman"/>
          <w:sz w:val="24"/>
          <w:szCs w:val="24"/>
          <w:lang w:val="ru-RU"/>
        </w:rPr>
        <w:t>тяготения</w:t>
      </w:r>
      <w:r w:rsidR="00C4450D">
        <w:rPr>
          <w:rFonts w:ascii="Times New Roman" w:hAnsi="Times New Roman" w:cs="Times New Roman"/>
          <w:sz w:val="24"/>
          <w:szCs w:val="24"/>
          <w:lang w:val="ru-RU"/>
        </w:rPr>
        <w:t xml:space="preserve"> и подчиняется ему</w:t>
      </w:r>
      <w:r w:rsidR="00F5211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D31FAB" w:rsidRDefault="00D31FAB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996337" cy="488271"/>
            <wp:effectExtent l="0" t="0" r="0" b="0"/>
            <wp:docPr id="190832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3269" name="Picture 1908323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775" cy="5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AB" w:rsidRDefault="00F52115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 сделать </w:t>
      </w:r>
      <w:r w:rsidR="00C4450D">
        <w:rPr>
          <w:rFonts w:ascii="Times New Roman" w:hAnsi="Times New Roman" w:cs="Times New Roman"/>
          <w:sz w:val="24"/>
          <w:szCs w:val="24"/>
          <w:lang w:val="ru-RU"/>
        </w:rPr>
        <w:t>с помощью него предсказание (что есть изначальная цель), становится крайней проблематичным.</w:t>
      </w:r>
    </w:p>
    <w:p w:rsidR="00752297" w:rsidRDefault="005854FE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 Пуанкаре считалось, что проблема в отсутствии нужного метода решения, но сам Пуанкаре, столкнувшись с задачей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5854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тел сделал вывод, что, судя по всему, проблема не в методе, но в самой физической системе.</w:t>
      </w:r>
    </w:p>
    <w:p w:rsidR="005854FE" w:rsidRDefault="00752297" w:rsidP="00AB03D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2598">
        <w:rPr>
          <w:rFonts w:ascii="Times New Roman" w:hAnsi="Times New Roman" w:cs="Times New Roman"/>
          <w:sz w:val="24"/>
          <w:szCs w:val="24"/>
          <w:u w:val="single"/>
          <w:lang w:val="ru-RU"/>
        </w:rPr>
        <w:t>Законосообразность и предсказуемость это не одно и тоже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60DE5" w:rsidRDefault="00D60DE5" w:rsidP="00D60DE5">
      <w:pPr>
        <w:pStyle w:val="Heading4"/>
        <w:rPr>
          <w:lang w:val="ru-RU"/>
        </w:rPr>
      </w:pPr>
      <w:r>
        <w:rPr>
          <w:lang w:val="ru-RU"/>
        </w:rPr>
        <w:t>С точки зрения Юма</w:t>
      </w:r>
      <w:r w:rsidR="00B46AD0">
        <w:rPr>
          <w:lang w:val="ru-RU"/>
        </w:rPr>
        <w:t>-2</w:t>
      </w:r>
    </w:p>
    <w:p w:rsidR="00D60DE5" w:rsidRDefault="00F6414B" w:rsidP="000B33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Итого: несмотря на то, что математический закон Пуанкаре есть, из него не следует определённое физическое его проявление.</w:t>
      </w:r>
      <w:r w:rsidR="007B7399" w:rsidRPr="007B7399">
        <w:rPr>
          <w:rFonts w:ascii="Times New Roman" w:hAnsi="Times New Roman" w:cs="Times New Roman"/>
          <w:sz w:val="24"/>
          <w:szCs w:val="24"/>
          <w:lang w:val="ru-RU"/>
        </w:rPr>
        <w:t xml:space="preserve"> Нельзя точно предсказать будущее поведение системы (читай мира) — и это именно то, о чем говорит Юм, называя закон вероятностным знанием.</w:t>
      </w:r>
    </w:p>
    <w:p w:rsidR="00B75A4E" w:rsidRDefault="00B75A4E" w:rsidP="000B33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точки зрения Юма объяснение Пуанкаре это использование одного из трёх режимов воображения</w:t>
      </w:r>
      <w:r w:rsidR="00E938A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938A4" w:rsidRPr="00E938A4">
        <w:rPr>
          <w:rFonts w:ascii="Times New Roman" w:hAnsi="Times New Roman" w:cs="Times New Roman"/>
          <w:i/>
          <w:iCs/>
          <w:sz w:val="24"/>
          <w:szCs w:val="24"/>
        </w:rPr>
        <w:t>demonstration</w:t>
      </w:r>
      <w:r w:rsidR="00E938A4" w:rsidRPr="00E938A4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="00E938A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E938A4">
        <w:rPr>
          <w:rFonts w:ascii="Times New Roman" w:hAnsi="Times New Roman" w:cs="Times New Roman"/>
          <w:sz w:val="24"/>
          <w:szCs w:val="24"/>
          <w:lang w:val="ru-RU"/>
        </w:rPr>
        <w:t xml:space="preserve">Этот режим </w:t>
      </w:r>
      <w:r w:rsidR="00017228">
        <w:rPr>
          <w:rFonts w:ascii="Times New Roman" w:hAnsi="Times New Roman" w:cs="Times New Roman"/>
          <w:sz w:val="24"/>
          <w:szCs w:val="24"/>
          <w:lang w:val="ru-RU"/>
        </w:rPr>
        <w:t>не зависит</w:t>
      </w:r>
      <w:r w:rsidR="00E938A4">
        <w:rPr>
          <w:rFonts w:ascii="Times New Roman" w:hAnsi="Times New Roman" w:cs="Times New Roman"/>
          <w:sz w:val="24"/>
          <w:szCs w:val="24"/>
          <w:lang w:val="ru-RU"/>
        </w:rPr>
        <w:t xml:space="preserve"> от</w:t>
      </w:r>
      <w:r w:rsidR="00D57BC4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E938A4">
        <w:rPr>
          <w:rFonts w:ascii="Times New Roman" w:hAnsi="Times New Roman" w:cs="Times New Roman"/>
          <w:sz w:val="24"/>
          <w:szCs w:val="24"/>
          <w:lang w:val="ru-RU"/>
        </w:rPr>
        <w:t xml:space="preserve"> всякой нестабильности и радикальной новизны</w:t>
      </w:r>
      <w:r w:rsidR="005869E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869E6" w:rsidRPr="00CC1480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поля</w:t>
      </w:r>
      <w:r w:rsidR="00CC1480" w:rsidRPr="00CC14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опыта</w:t>
      </w:r>
      <w:r w:rsidR="00195E6F">
        <w:rPr>
          <w:rFonts w:ascii="Times New Roman" w:hAnsi="Times New Roman" w:cs="Times New Roman"/>
          <w:sz w:val="24"/>
          <w:szCs w:val="24"/>
          <w:lang w:val="ru-RU"/>
        </w:rPr>
        <w:t xml:space="preserve">; извлечение из массива </w:t>
      </w:r>
      <w:r w:rsidR="00195E6F" w:rsidRPr="00CD5A1C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="00195E6F">
        <w:rPr>
          <w:rFonts w:ascii="Times New Roman" w:hAnsi="Times New Roman" w:cs="Times New Roman"/>
          <w:sz w:val="24"/>
          <w:szCs w:val="24"/>
          <w:lang w:val="ru-RU"/>
        </w:rPr>
        <w:t xml:space="preserve"> только тех </w:t>
      </w:r>
      <w:r w:rsidR="00195E6F" w:rsidRPr="00CD5A1C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="00195E6F">
        <w:rPr>
          <w:rFonts w:ascii="Times New Roman" w:hAnsi="Times New Roman" w:cs="Times New Roman"/>
          <w:sz w:val="24"/>
          <w:szCs w:val="24"/>
          <w:lang w:val="ru-RU"/>
        </w:rPr>
        <w:t>, которые могут строго друг с другом согласовываться.</w:t>
      </w:r>
      <w:r w:rsidR="002B5D3B">
        <w:rPr>
          <w:rFonts w:ascii="Times New Roman" w:hAnsi="Times New Roman" w:cs="Times New Roman"/>
          <w:sz w:val="24"/>
          <w:szCs w:val="24"/>
          <w:lang w:val="ru-RU"/>
        </w:rPr>
        <w:t xml:space="preserve"> В таком режиме можно вывести закон, но все эмпирические проявления такого закона будут нести </w:t>
      </w:r>
      <w:r w:rsidR="00095420">
        <w:rPr>
          <w:rFonts w:ascii="Times New Roman" w:hAnsi="Times New Roman" w:cs="Times New Roman"/>
          <w:sz w:val="24"/>
          <w:szCs w:val="24"/>
          <w:lang w:val="ru-RU"/>
        </w:rPr>
        <w:t>вероятностный</w:t>
      </w:r>
      <w:r w:rsidR="002B5D3B">
        <w:rPr>
          <w:rFonts w:ascii="Times New Roman" w:hAnsi="Times New Roman" w:cs="Times New Roman"/>
          <w:sz w:val="24"/>
          <w:szCs w:val="24"/>
          <w:lang w:val="ru-RU"/>
        </w:rPr>
        <w:t xml:space="preserve"> характер</w:t>
      </w:r>
      <w:r w:rsidR="009D1B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5277A" w:rsidRDefault="0055277A" w:rsidP="0055277A">
      <w:pPr>
        <w:pStyle w:val="Heading3"/>
        <w:rPr>
          <w:lang w:val="ru-RU"/>
        </w:rPr>
      </w:pPr>
      <w:r>
        <w:rPr>
          <w:lang w:val="ru-RU"/>
        </w:rPr>
        <w:t>Заключение</w:t>
      </w:r>
    </w:p>
    <w:p w:rsidR="0055277A" w:rsidRPr="0055277A" w:rsidRDefault="0055277A" w:rsidP="005527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77A">
        <w:rPr>
          <w:rFonts w:ascii="Times New Roman" w:hAnsi="Times New Roman" w:cs="Times New Roman"/>
          <w:sz w:val="24"/>
          <w:szCs w:val="24"/>
          <w:lang w:val="ru-RU"/>
        </w:rPr>
        <w:t>Экспериментальная наука — это не аргумент против Юма.</w:t>
      </w:r>
      <w:r w:rsidR="003D0DE9">
        <w:rPr>
          <w:rFonts w:ascii="Times New Roman" w:hAnsi="Times New Roman" w:cs="Times New Roman"/>
          <w:sz w:val="24"/>
          <w:szCs w:val="24"/>
          <w:lang w:val="ru-RU"/>
        </w:rPr>
        <w:t xml:space="preserve"> Это не значит, что Юм прав, </w:t>
      </w:r>
      <w:r w:rsidR="00106704">
        <w:rPr>
          <w:rFonts w:ascii="Times New Roman" w:hAnsi="Times New Roman" w:cs="Times New Roman"/>
          <w:sz w:val="24"/>
          <w:szCs w:val="24"/>
          <w:lang w:val="ru-RU"/>
        </w:rPr>
        <w:t>но,</w:t>
      </w:r>
      <w:r w:rsidR="003D0DE9">
        <w:rPr>
          <w:rFonts w:ascii="Times New Roman" w:hAnsi="Times New Roman" w:cs="Times New Roman"/>
          <w:sz w:val="24"/>
          <w:szCs w:val="24"/>
          <w:lang w:val="ru-RU"/>
        </w:rPr>
        <w:t xml:space="preserve"> чтобы победить его теорию, нужен другой набор аргументов.</w:t>
      </w:r>
      <w:r w:rsidR="004B39D0">
        <w:rPr>
          <w:rFonts w:ascii="Times New Roman" w:hAnsi="Times New Roman" w:cs="Times New Roman"/>
          <w:sz w:val="24"/>
          <w:szCs w:val="24"/>
          <w:lang w:val="ru-RU"/>
        </w:rPr>
        <w:t xml:space="preserve"> Впереди предстоит изучить самы</w:t>
      </w:r>
      <w:r w:rsidR="005B6599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4B39D0">
        <w:rPr>
          <w:rFonts w:ascii="Times New Roman" w:hAnsi="Times New Roman" w:cs="Times New Roman"/>
          <w:sz w:val="24"/>
          <w:szCs w:val="24"/>
          <w:lang w:val="ru-RU"/>
        </w:rPr>
        <w:t xml:space="preserve"> главны</w:t>
      </w:r>
      <w:r w:rsidR="005B6599">
        <w:rPr>
          <w:rFonts w:ascii="Times New Roman" w:hAnsi="Times New Roman" w:cs="Times New Roman"/>
          <w:sz w:val="24"/>
          <w:szCs w:val="24"/>
          <w:lang w:val="ru-RU"/>
        </w:rPr>
        <w:t xml:space="preserve">е для </w:t>
      </w:r>
      <w:r w:rsidR="000E6E6E">
        <w:rPr>
          <w:rFonts w:ascii="Times New Roman" w:hAnsi="Times New Roman" w:cs="Times New Roman"/>
          <w:sz w:val="24"/>
          <w:szCs w:val="24"/>
          <w:lang w:val="ru-RU"/>
        </w:rPr>
        <w:t>Юма</w:t>
      </w:r>
      <w:r w:rsidR="004B39D0">
        <w:rPr>
          <w:rFonts w:ascii="Times New Roman" w:hAnsi="Times New Roman" w:cs="Times New Roman"/>
          <w:sz w:val="24"/>
          <w:szCs w:val="24"/>
          <w:lang w:val="ru-RU"/>
        </w:rPr>
        <w:t xml:space="preserve"> вопрос</w:t>
      </w:r>
      <w:r w:rsidR="005B6599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C812AF">
        <w:rPr>
          <w:rFonts w:ascii="Times New Roman" w:hAnsi="Times New Roman" w:cs="Times New Roman"/>
          <w:sz w:val="24"/>
          <w:szCs w:val="24"/>
          <w:lang w:val="ru-RU"/>
        </w:rPr>
        <w:t>, например, о</w:t>
      </w:r>
      <w:r w:rsidR="00EB36B4">
        <w:rPr>
          <w:rFonts w:ascii="Times New Roman" w:hAnsi="Times New Roman" w:cs="Times New Roman"/>
          <w:sz w:val="24"/>
          <w:szCs w:val="24"/>
          <w:lang w:val="ru-RU"/>
        </w:rPr>
        <w:t xml:space="preserve">ткуда берутся другие люди? Ведь пока было показано только существования субъекта как </w:t>
      </w:r>
      <w:r w:rsidR="009E0C98">
        <w:rPr>
          <w:rFonts w:ascii="Times New Roman" w:hAnsi="Times New Roman" w:cs="Times New Roman"/>
          <w:sz w:val="24"/>
          <w:szCs w:val="24"/>
          <w:lang w:val="ru-RU"/>
        </w:rPr>
        <w:t xml:space="preserve">одного единственного </w:t>
      </w:r>
      <w:r w:rsidR="00EB36B4">
        <w:rPr>
          <w:rFonts w:ascii="Times New Roman" w:hAnsi="Times New Roman" w:cs="Times New Roman"/>
          <w:sz w:val="24"/>
          <w:szCs w:val="24"/>
          <w:lang w:val="ru-RU"/>
        </w:rPr>
        <w:t>«я».</w:t>
      </w:r>
    </w:p>
    <w:sectPr w:rsidR="0055277A" w:rsidRPr="005527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6C1F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20485E">
      <w:start w:val="1"/>
      <w:numFmt w:val="decimal"/>
      <w:lvlText w:val=""/>
      <w:lvlJc w:val="left"/>
    </w:lvl>
    <w:lvl w:ilvl="2" w:tplc="BD4A50A4">
      <w:start w:val="1"/>
      <w:numFmt w:val="decimal"/>
      <w:lvlText w:val=""/>
      <w:lvlJc w:val="left"/>
    </w:lvl>
    <w:lvl w:ilvl="3" w:tplc="F5EC1D38">
      <w:start w:val="1"/>
      <w:numFmt w:val="decimal"/>
      <w:lvlText w:val=""/>
      <w:lvlJc w:val="left"/>
    </w:lvl>
    <w:lvl w:ilvl="4" w:tplc="6C1286C4">
      <w:start w:val="1"/>
      <w:numFmt w:val="decimal"/>
      <w:lvlText w:val=""/>
      <w:lvlJc w:val="left"/>
    </w:lvl>
    <w:lvl w:ilvl="5" w:tplc="94146644">
      <w:start w:val="1"/>
      <w:numFmt w:val="decimal"/>
      <w:lvlText w:val=""/>
      <w:lvlJc w:val="left"/>
    </w:lvl>
    <w:lvl w:ilvl="6" w:tplc="DC2C2E38">
      <w:start w:val="1"/>
      <w:numFmt w:val="decimal"/>
      <w:lvlText w:val=""/>
      <w:lvlJc w:val="left"/>
    </w:lvl>
    <w:lvl w:ilvl="7" w:tplc="6BC843A6">
      <w:start w:val="1"/>
      <w:numFmt w:val="decimal"/>
      <w:lvlText w:val=""/>
      <w:lvlJc w:val="left"/>
    </w:lvl>
    <w:lvl w:ilvl="8" w:tplc="B1E67022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B6763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78A994">
      <w:start w:val="1"/>
      <w:numFmt w:val="decimal"/>
      <w:lvlText w:val=""/>
      <w:lvlJc w:val="left"/>
    </w:lvl>
    <w:lvl w:ilvl="2" w:tplc="256AAEA2">
      <w:start w:val="1"/>
      <w:numFmt w:val="decimal"/>
      <w:lvlText w:val=""/>
      <w:lvlJc w:val="left"/>
    </w:lvl>
    <w:lvl w:ilvl="3" w:tplc="F72E45E8">
      <w:start w:val="1"/>
      <w:numFmt w:val="decimal"/>
      <w:lvlText w:val=""/>
      <w:lvlJc w:val="left"/>
    </w:lvl>
    <w:lvl w:ilvl="4" w:tplc="561CF124">
      <w:start w:val="1"/>
      <w:numFmt w:val="decimal"/>
      <w:lvlText w:val=""/>
      <w:lvlJc w:val="left"/>
    </w:lvl>
    <w:lvl w:ilvl="5" w:tplc="9DD0C13C">
      <w:start w:val="1"/>
      <w:numFmt w:val="decimal"/>
      <w:lvlText w:val=""/>
      <w:lvlJc w:val="left"/>
    </w:lvl>
    <w:lvl w:ilvl="6" w:tplc="926CD990">
      <w:start w:val="1"/>
      <w:numFmt w:val="decimal"/>
      <w:lvlText w:val=""/>
      <w:lvlJc w:val="left"/>
    </w:lvl>
    <w:lvl w:ilvl="7" w:tplc="E668C5DA">
      <w:start w:val="1"/>
      <w:numFmt w:val="decimal"/>
      <w:lvlText w:val=""/>
      <w:lvlJc w:val="left"/>
    </w:lvl>
    <w:lvl w:ilvl="8" w:tplc="E0BADF0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EBE8A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48F0A6">
      <w:start w:val="1"/>
      <w:numFmt w:val="decimal"/>
      <w:lvlText w:val=""/>
      <w:lvlJc w:val="left"/>
    </w:lvl>
    <w:lvl w:ilvl="2" w:tplc="D9F29576">
      <w:start w:val="1"/>
      <w:numFmt w:val="decimal"/>
      <w:lvlText w:val=""/>
      <w:lvlJc w:val="left"/>
    </w:lvl>
    <w:lvl w:ilvl="3" w:tplc="3486698C">
      <w:start w:val="1"/>
      <w:numFmt w:val="decimal"/>
      <w:lvlText w:val=""/>
      <w:lvlJc w:val="left"/>
    </w:lvl>
    <w:lvl w:ilvl="4" w:tplc="A92CA0B8">
      <w:start w:val="1"/>
      <w:numFmt w:val="decimal"/>
      <w:lvlText w:val=""/>
      <w:lvlJc w:val="left"/>
    </w:lvl>
    <w:lvl w:ilvl="5" w:tplc="4E3E154A">
      <w:start w:val="1"/>
      <w:numFmt w:val="decimal"/>
      <w:lvlText w:val=""/>
      <w:lvlJc w:val="left"/>
    </w:lvl>
    <w:lvl w:ilvl="6" w:tplc="1058701A">
      <w:start w:val="1"/>
      <w:numFmt w:val="decimal"/>
      <w:lvlText w:val=""/>
      <w:lvlJc w:val="left"/>
    </w:lvl>
    <w:lvl w:ilvl="7" w:tplc="FBDE2CC0">
      <w:start w:val="1"/>
      <w:numFmt w:val="decimal"/>
      <w:lvlText w:val=""/>
      <w:lvlJc w:val="left"/>
    </w:lvl>
    <w:lvl w:ilvl="8" w:tplc="15628D2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B480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7474A8">
      <w:start w:val="1"/>
      <w:numFmt w:val="decimal"/>
      <w:lvlText w:val=""/>
      <w:lvlJc w:val="left"/>
    </w:lvl>
    <w:lvl w:ilvl="2" w:tplc="D4F66E08">
      <w:start w:val="1"/>
      <w:numFmt w:val="decimal"/>
      <w:lvlText w:val=""/>
      <w:lvlJc w:val="left"/>
    </w:lvl>
    <w:lvl w:ilvl="3" w:tplc="B928E10E">
      <w:start w:val="1"/>
      <w:numFmt w:val="decimal"/>
      <w:lvlText w:val=""/>
      <w:lvlJc w:val="left"/>
    </w:lvl>
    <w:lvl w:ilvl="4" w:tplc="6F4298CA">
      <w:start w:val="1"/>
      <w:numFmt w:val="decimal"/>
      <w:lvlText w:val=""/>
      <w:lvlJc w:val="left"/>
    </w:lvl>
    <w:lvl w:ilvl="5" w:tplc="E5F4470A">
      <w:start w:val="1"/>
      <w:numFmt w:val="decimal"/>
      <w:lvlText w:val=""/>
      <w:lvlJc w:val="left"/>
    </w:lvl>
    <w:lvl w:ilvl="6" w:tplc="CF4E78CE">
      <w:start w:val="1"/>
      <w:numFmt w:val="decimal"/>
      <w:lvlText w:val=""/>
      <w:lvlJc w:val="left"/>
    </w:lvl>
    <w:lvl w:ilvl="7" w:tplc="F0A458CE">
      <w:start w:val="1"/>
      <w:numFmt w:val="decimal"/>
      <w:lvlText w:val=""/>
      <w:lvlJc w:val="left"/>
    </w:lvl>
    <w:lvl w:ilvl="8" w:tplc="331AFB8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16211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821CE">
      <w:start w:val="1"/>
      <w:numFmt w:val="decimal"/>
      <w:lvlText w:val=""/>
      <w:lvlJc w:val="left"/>
    </w:lvl>
    <w:lvl w:ilvl="2" w:tplc="26EA3E88">
      <w:start w:val="1"/>
      <w:numFmt w:val="decimal"/>
      <w:lvlText w:val=""/>
      <w:lvlJc w:val="left"/>
    </w:lvl>
    <w:lvl w:ilvl="3" w:tplc="4E1C17D4">
      <w:start w:val="1"/>
      <w:numFmt w:val="decimal"/>
      <w:lvlText w:val=""/>
      <w:lvlJc w:val="left"/>
    </w:lvl>
    <w:lvl w:ilvl="4" w:tplc="6408FD7A">
      <w:start w:val="1"/>
      <w:numFmt w:val="decimal"/>
      <w:lvlText w:val=""/>
      <w:lvlJc w:val="left"/>
    </w:lvl>
    <w:lvl w:ilvl="5" w:tplc="FA508CF4">
      <w:start w:val="1"/>
      <w:numFmt w:val="decimal"/>
      <w:lvlText w:val=""/>
      <w:lvlJc w:val="left"/>
    </w:lvl>
    <w:lvl w:ilvl="6" w:tplc="E75C610A">
      <w:start w:val="1"/>
      <w:numFmt w:val="decimal"/>
      <w:lvlText w:val=""/>
      <w:lvlJc w:val="left"/>
    </w:lvl>
    <w:lvl w:ilvl="7" w:tplc="41BE7B0A">
      <w:start w:val="1"/>
      <w:numFmt w:val="decimal"/>
      <w:lvlText w:val=""/>
      <w:lvlJc w:val="left"/>
    </w:lvl>
    <w:lvl w:ilvl="8" w:tplc="A364DAB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7A34A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A4F444">
      <w:start w:val="1"/>
      <w:numFmt w:val="decimal"/>
      <w:lvlText w:val=""/>
      <w:lvlJc w:val="left"/>
    </w:lvl>
    <w:lvl w:ilvl="2" w:tplc="94F639F6">
      <w:start w:val="1"/>
      <w:numFmt w:val="decimal"/>
      <w:lvlText w:val=""/>
      <w:lvlJc w:val="left"/>
    </w:lvl>
    <w:lvl w:ilvl="3" w:tplc="0D3AE884">
      <w:start w:val="1"/>
      <w:numFmt w:val="decimal"/>
      <w:lvlText w:val=""/>
      <w:lvlJc w:val="left"/>
    </w:lvl>
    <w:lvl w:ilvl="4" w:tplc="C2C22972">
      <w:start w:val="1"/>
      <w:numFmt w:val="decimal"/>
      <w:lvlText w:val=""/>
      <w:lvlJc w:val="left"/>
    </w:lvl>
    <w:lvl w:ilvl="5" w:tplc="70B091E6">
      <w:start w:val="1"/>
      <w:numFmt w:val="decimal"/>
      <w:lvlText w:val=""/>
      <w:lvlJc w:val="left"/>
    </w:lvl>
    <w:lvl w:ilvl="6" w:tplc="B728F22C">
      <w:start w:val="1"/>
      <w:numFmt w:val="decimal"/>
      <w:lvlText w:val=""/>
      <w:lvlJc w:val="left"/>
    </w:lvl>
    <w:lvl w:ilvl="7" w:tplc="3AFE9ACC">
      <w:start w:val="1"/>
      <w:numFmt w:val="decimal"/>
      <w:lvlText w:val=""/>
      <w:lvlJc w:val="left"/>
    </w:lvl>
    <w:lvl w:ilvl="8" w:tplc="2AAED1EE">
      <w:start w:val="1"/>
      <w:numFmt w:val="decimal"/>
      <w:lvlText w:val=""/>
      <w:lvlJc w:val="left"/>
    </w:lvl>
  </w:abstractNum>
  <w:num w:numId="1" w16cid:durableId="257442636">
    <w:abstractNumId w:val="0"/>
  </w:num>
  <w:num w:numId="2" w16cid:durableId="2070810047">
    <w:abstractNumId w:val="1"/>
  </w:num>
  <w:num w:numId="3" w16cid:durableId="1088843908">
    <w:abstractNumId w:val="2"/>
  </w:num>
  <w:num w:numId="4" w16cid:durableId="576134415">
    <w:abstractNumId w:val="3"/>
  </w:num>
  <w:num w:numId="5" w16cid:durableId="1427649023">
    <w:abstractNumId w:val="4"/>
  </w:num>
  <w:num w:numId="6" w16cid:durableId="193936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15D"/>
    <w:rsid w:val="00006187"/>
    <w:rsid w:val="00012DF3"/>
    <w:rsid w:val="000169A8"/>
    <w:rsid w:val="00017228"/>
    <w:rsid w:val="00030D77"/>
    <w:rsid w:val="00031410"/>
    <w:rsid w:val="0003418D"/>
    <w:rsid w:val="000401A2"/>
    <w:rsid w:val="0004054B"/>
    <w:rsid w:val="00044FFA"/>
    <w:rsid w:val="00051127"/>
    <w:rsid w:val="000567AD"/>
    <w:rsid w:val="00056A1C"/>
    <w:rsid w:val="000607FC"/>
    <w:rsid w:val="00084929"/>
    <w:rsid w:val="00086ED1"/>
    <w:rsid w:val="00091283"/>
    <w:rsid w:val="00095420"/>
    <w:rsid w:val="000960F4"/>
    <w:rsid w:val="000B33EA"/>
    <w:rsid w:val="000B59C3"/>
    <w:rsid w:val="000B6160"/>
    <w:rsid w:val="000B7556"/>
    <w:rsid w:val="000B7603"/>
    <w:rsid w:val="000D7179"/>
    <w:rsid w:val="000E6E6E"/>
    <w:rsid w:val="000E7955"/>
    <w:rsid w:val="001003C9"/>
    <w:rsid w:val="00106704"/>
    <w:rsid w:val="00111346"/>
    <w:rsid w:val="00111F49"/>
    <w:rsid w:val="001269D3"/>
    <w:rsid w:val="00126E78"/>
    <w:rsid w:val="0012794D"/>
    <w:rsid w:val="0015140E"/>
    <w:rsid w:val="001529AE"/>
    <w:rsid w:val="00155CFB"/>
    <w:rsid w:val="00157CAD"/>
    <w:rsid w:val="00165DC9"/>
    <w:rsid w:val="00192FEC"/>
    <w:rsid w:val="00195E6F"/>
    <w:rsid w:val="001B5F6F"/>
    <w:rsid w:val="001C11B4"/>
    <w:rsid w:val="001C33EB"/>
    <w:rsid w:val="001C369D"/>
    <w:rsid w:val="001C7D36"/>
    <w:rsid w:val="001D3399"/>
    <w:rsid w:val="001D3C26"/>
    <w:rsid w:val="001D57D0"/>
    <w:rsid w:val="001D6D65"/>
    <w:rsid w:val="001E0124"/>
    <w:rsid w:val="001E06EF"/>
    <w:rsid w:val="001F1341"/>
    <w:rsid w:val="001F18EF"/>
    <w:rsid w:val="001F2D46"/>
    <w:rsid w:val="001F33D9"/>
    <w:rsid w:val="00220732"/>
    <w:rsid w:val="00223F93"/>
    <w:rsid w:val="00226DA8"/>
    <w:rsid w:val="00226FFF"/>
    <w:rsid w:val="00233150"/>
    <w:rsid w:val="0024385F"/>
    <w:rsid w:val="00254600"/>
    <w:rsid w:val="00272E5F"/>
    <w:rsid w:val="002764DE"/>
    <w:rsid w:val="00284353"/>
    <w:rsid w:val="002916A5"/>
    <w:rsid w:val="0029705F"/>
    <w:rsid w:val="002A0808"/>
    <w:rsid w:val="002A6006"/>
    <w:rsid w:val="002B2FE4"/>
    <w:rsid w:val="002B5D3B"/>
    <w:rsid w:val="002C6E8C"/>
    <w:rsid w:val="002C72B9"/>
    <w:rsid w:val="002D01FF"/>
    <w:rsid w:val="002E415C"/>
    <w:rsid w:val="002E5E8C"/>
    <w:rsid w:val="002E7586"/>
    <w:rsid w:val="002F74CC"/>
    <w:rsid w:val="00301956"/>
    <w:rsid w:val="003063E6"/>
    <w:rsid w:val="003077F4"/>
    <w:rsid w:val="00315F94"/>
    <w:rsid w:val="00335BA9"/>
    <w:rsid w:val="003448B0"/>
    <w:rsid w:val="00344DF0"/>
    <w:rsid w:val="003551D3"/>
    <w:rsid w:val="00356DC2"/>
    <w:rsid w:val="00361191"/>
    <w:rsid w:val="00363B62"/>
    <w:rsid w:val="00371688"/>
    <w:rsid w:val="00377D08"/>
    <w:rsid w:val="00380FC1"/>
    <w:rsid w:val="00384AF8"/>
    <w:rsid w:val="00386D26"/>
    <w:rsid w:val="0039587B"/>
    <w:rsid w:val="003A423E"/>
    <w:rsid w:val="003B0D41"/>
    <w:rsid w:val="003B484C"/>
    <w:rsid w:val="003B49C3"/>
    <w:rsid w:val="003C1177"/>
    <w:rsid w:val="003C2FD5"/>
    <w:rsid w:val="003C35D4"/>
    <w:rsid w:val="003D0DE9"/>
    <w:rsid w:val="003D3E68"/>
    <w:rsid w:val="003D6337"/>
    <w:rsid w:val="003D6706"/>
    <w:rsid w:val="003D6879"/>
    <w:rsid w:val="003F7949"/>
    <w:rsid w:val="003F7F7D"/>
    <w:rsid w:val="00402EAE"/>
    <w:rsid w:val="00405533"/>
    <w:rsid w:val="00405858"/>
    <w:rsid w:val="004071A8"/>
    <w:rsid w:val="004128C7"/>
    <w:rsid w:val="00421DCE"/>
    <w:rsid w:val="004223B7"/>
    <w:rsid w:val="0042698E"/>
    <w:rsid w:val="0043098A"/>
    <w:rsid w:val="00440BF4"/>
    <w:rsid w:val="00454ED7"/>
    <w:rsid w:val="00473CF4"/>
    <w:rsid w:val="00481431"/>
    <w:rsid w:val="00484725"/>
    <w:rsid w:val="00490963"/>
    <w:rsid w:val="0049327D"/>
    <w:rsid w:val="0049561E"/>
    <w:rsid w:val="004978B4"/>
    <w:rsid w:val="004A1794"/>
    <w:rsid w:val="004A1E5E"/>
    <w:rsid w:val="004A329B"/>
    <w:rsid w:val="004A49AD"/>
    <w:rsid w:val="004B39D0"/>
    <w:rsid w:val="004C3082"/>
    <w:rsid w:val="004E1E0B"/>
    <w:rsid w:val="004E48E9"/>
    <w:rsid w:val="004F6153"/>
    <w:rsid w:val="004F7510"/>
    <w:rsid w:val="005015C5"/>
    <w:rsid w:val="005026B5"/>
    <w:rsid w:val="00507084"/>
    <w:rsid w:val="00512BA9"/>
    <w:rsid w:val="00521D44"/>
    <w:rsid w:val="00524646"/>
    <w:rsid w:val="00531524"/>
    <w:rsid w:val="00532647"/>
    <w:rsid w:val="00537806"/>
    <w:rsid w:val="00547B93"/>
    <w:rsid w:val="0055277A"/>
    <w:rsid w:val="00556E17"/>
    <w:rsid w:val="00567C8C"/>
    <w:rsid w:val="00571866"/>
    <w:rsid w:val="005766E4"/>
    <w:rsid w:val="005854FE"/>
    <w:rsid w:val="00585E0D"/>
    <w:rsid w:val="005869E6"/>
    <w:rsid w:val="00591220"/>
    <w:rsid w:val="0059405E"/>
    <w:rsid w:val="005968C0"/>
    <w:rsid w:val="00596F88"/>
    <w:rsid w:val="005A2898"/>
    <w:rsid w:val="005A77FA"/>
    <w:rsid w:val="005B1F55"/>
    <w:rsid w:val="005B6599"/>
    <w:rsid w:val="005B6B6B"/>
    <w:rsid w:val="005B7589"/>
    <w:rsid w:val="005B7D10"/>
    <w:rsid w:val="005C1FD4"/>
    <w:rsid w:val="005C39C3"/>
    <w:rsid w:val="005D24A4"/>
    <w:rsid w:val="005D3901"/>
    <w:rsid w:val="005D6C64"/>
    <w:rsid w:val="005F169F"/>
    <w:rsid w:val="00600029"/>
    <w:rsid w:val="00600130"/>
    <w:rsid w:val="006028FD"/>
    <w:rsid w:val="00614AD2"/>
    <w:rsid w:val="00620F15"/>
    <w:rsid w:val="00621758"/>
    <w:rsid w:val="00636AD0"/>
    <w:rsid w:val="0064293C"/>
    <w:rsid w:val="00644AFF"/>
    <w:rsid w:val="006457F6"/>
    <w:rsid w:val="006547E9"/>
    <w:rsid w:val="00655F67"/>
    <w:rsid w:val="00665D6A"/>
    <w:rsid w:val="006717A0"/>
    <w:rsid w:val="00677FC3"/>
    <w:rsid w:val="006843F3"/>
    <w:rsid w:val="006879F2"/>
    <w:rsid w:val="00696415"/>
    <w:rsid w:val="006A1549"/>
    <w:rsid w:val="006A54C0"/>
    <w:rsid w:val="006A5B95"/>
    <w:rsid w:val="006B00FB"/>
    <w:rsid w:val="006B0B09"/>
    <w:rsid w:val="006B2E3E"/>
    <w:rsid w:val="006D368A"/>
    <w:rsid w:val="006D3DA5"/>
    <w:rsid w:val="006E194D"/>
    <w:rsid w:val="006E29AD"/>
    <w:rsid w:val="006F3DA9"/>
    <w:rsid w:val="006F638E"/>
    <w:rsid w:val="00702309"/>
    <w:rsid w:val="00707F75"/>
    <w:rsid w:val="00715CA9"/>
    <w:rsid w:val="00720E17"/>
    <w:rsid w:val="00735336"/>
    <w:rsid w:val="00752297"/>
    <w:rsid w:val="00753496"/>
    <w:rsid w:val="0075525A"/>
    <w:rsid w:val="007730DF"/>
    <w:rsid w:val="00781B75"/>
    <w:rsid w:val="007A1893"/>
    <w:rsid w:val="007A1B6E"/>
    <w:rsid w:val="007A2264"/>
    <w:rsid w:val="007B7399"/>
    <w:rsid w:val="007B7AC7"/>
    <w:rsid w:val="007C0550"/>
    <w:rsid w:val="007C2E58"/>
    <w:rsid w:val="007C37DE"/>
    <w:rsid w:val="007D099F"/>
    <w:rsid w:val="007D21BE"/>
    <w:rsid w:val="007E4F3A"/>
    <w:rsid w:val="007F2997"/>
    <w:rsid w:val="008012B0"/>
    <w:rsid w:val="008039D4"/>
    <w:rsid w:val="00810576"/>
    <w:rsid w:val="008161DA"/>
    <w:rsid w:val="00816D9B"/>
    <w:rsid w:val="008209D7"/>
    <w:rsid w:val="00823ABA"/>
    <w:rsid w:val="00827C24"/>
    <w:rsid w:val="00834845"/>
    <w:rsid w:val="00842F3B"/>
    <w:rsid w:val="00850D1D"/>
    <w:rsid w:val="00857174"/>
    <w:rsid w:val="008571FA"/>
    <w:rsid w:val="00857C0D"/>
    <w:rsid w:val="00861356"/>
    <w:rsid w:val="00862DD0"/>
    <w:rsid w:val="00864169"/>
    <w:rsid w:val="008703D0"/>
    <w:rsid w:val="008848DB"/>
    <w:rsid w:val="00885EDF"/>
    <w:rsid w:val="0089411C"/>
    <w:rsid w:val="008A5EB3"/>
    <w:rsid w:val="008B3C43"/>
    <w:rsid w:val="008C2283"/>
    <w:rsid w:val="008C40DE"/>
    <w:rsid w:val="008D4DE7"/>
    <w:rsid w:val="008E24EC"/>
    <w:rsid w:val="008E37BE"/>
    <w:rsid w:val="008F3922"/>
    <w:rsid w:val="008F5116"/>
    <w:rsid w:val="00910EB1"/>
    <w:rsid w:val="00911BAD"/>
    <w:rsid w:val="009121B9"/>
    <w:rsid w:val="00912FB4"/>
    <w:rsid w:val="00925DA7"/>
    <w:rsid w:val="00933B5C"/>
    <w:rsid w:val="009348D1"/>
    <w:rsid w:val="00936E17"/>
    <w:rsid w:val="00947685"/>
    <w:rsid w:val="00953D9E"/>
    <w:rsid w:val="009548DD"/>
    <w:rsid w:val="0097115D"/>
    <w:rsid w:val="00972E39"/>
    <w:rsid w:val="009744FC"/>
    <w:rsid w:val="009761EE"/>
    <w:rsid w:val="00976D95"/>
    <w:rsid w:val="00992D5A"/>
    <w:rsid w:val="0099633F"/>
    <w:rsid w:val="00996CA5"/>
    <w:rsid w:val="009A1010"/>
    <w:rsid w:val="009A6FDB"/>
    <w:rsid w:val="009A7181"/>
    <w:rsid w:val="009B1902"/>
    <w:rsid w:val="009B2341"/>
    <w:rsid w:val="009B44C9"/>
    <w:rsid w:val="009B5E2F"/>
    <w:rsid w:val="009D1BDD"/>
    <w:rsid w:val="009D63E8"/>
    <w:rsid w:val="009E0A43"/>
    <w:rsid w:val="009E0C98"/>
    <w:rsid w:val="009E1C3C"/>
    <w:rsid w:val="009E3D01"/>
    <w:rsid w:val="009E54F1"/>
    <w:rsid w:val="009F78DD"/>
    <w:rsid w:val="00A02283"/>
    <w:rsid w:val="00A07C48"/>
    <w:rsid w:val="00A108D3"/>
    <w:rsid w:val="00A23B3B"/>
    <w:rsid w:val="00A32CD0"/>
    <w:rsid w:val="00A3739E"/>
    <w:rsid w:val="00A4126F"/>
    <w:rsid w:val="00A4602F"/>
    <w:rsid w:val="00A4618C"/>
    <w:rsid w:val="00A525CD"/>
    <w:rsid w:val="00A554B2"/>
    <w:rsid w:val="00A664D1"/>
    <w:rsid w:val="00A766DA"/>
    <w:rsid w:val="00A77DEC"/>
    <w:rsid w:val="00A83DF0"/>
    <w:rsid w:val="00A90A30"/>
    <w:rsid w:val="00A92EAF"/>
    <w:rsid w:val="00AA0B34"/>
    <w:rsid w:val="00AB03D3"/>
    <w:rsid w:val="00AB5BDA"/>
    <w:rsid w:val="00AB71AE"/>
    <w:rsid w:val="00AB7B3B"/>
    <w:rsid w:val="00AD045E"/>
    <w:rsid w:val="00AD54BA"/>
    <w:rsid w:val="00AD7AB7"/>
    <w:rsid w:val="00B01B2B"/>
    <w:rsid w:val="00B06AB6"/>
    <w:rsid w:val="00B07CE5"/>
    <w:rsid w:val="00B12354"/>
    <w:rsid w:val="00B12776"/>
    <w:rsid w:val="00B20D32"/>
    <w:rsid w:val="00B23D55"/>
    <w:rsid w:val="00B25242"/>
    <w:rsid w:val="00B332FF"/>
    <w:rsid w:val="00B34683"/>
    <w:rsid w:val="00B34AA6"/>
    <w:rsid w:val="00B432AB"/>
    <w:rsid w:val="00B46453"/>
    <w:rsid w:val="00B46AD0"/>
    <w:rsid w:val="00B46D0F"/>
    <w:rsid w:val="00B57AF4"/>
    <w:rsid w:val="00B75A4E"/>
    <w:rsid w:val="00B803D7"/>
    <w:rsid w:val="00B85D18"/>
    <w:rsid w:val="00B87718"/>
    <w:rsid w:val="00BA16A1"/>
    <w:rsid w:val="00BA6678"/>
    <w:rsid w:val="00BD1B7A"/>
    <w:rsid w:val="00BE692A"/>
    <w:rsid w:val="00BF4C24"/>
    <w:rsid w:val="00BF5945"/>
    <w:rsid w:val="00C01151"/>
    <w:rsid w:val="00C106E1"/>
    <w:rsid w:val="00C13A72"/>
    <w:rsid w:val="00C14636"/>
    <w:rsid w:val="00C17719"/>
    <w:rsid w:val="00C20530"/>
    <w:rsid w:val="00C26C78"/>
    <w:rsid w:val="00C4450D"/>
    <w:rsid w:val="00C526D7"/>
    <w:rsid w:val="00C549E8"/>
    <w:rsid w:val="00C5671B"/>
    <w:rsid w:val="00C812AF"/>
    <w:rsid w:val="00C81D2B"/>
    <w:rsid w:val="00C853C7"/>
    <w:rsid w:val="00C86719"/>
    <w:rsid w:val="00C96938"/>
    <w:rsid w:val="00CA07B0"/>
    <w:rsid w:val="00CA1AE5"/>
    <w:rsid w:val="00CA2598"/>
    <w:rsid w:val="00CB3B28"/>
    <w:rsid w:val="00CB70D3"/>
    <w:rsid w:val="00CC1480"/>
    <w:rsid w:val="00CD111F"/>
    <w:rsid w:val="00CD4FB8"/>
    <w:rsid w:val="00CD5A1C"/>
    <w:rsid w:val="00CD7707"/>
    <w:rsid w:val="00CF1411"/>
    <w:rsid w:val="00D01364"/>
    <w:rsid w:val="00D07EAC"/>
    <w:rsid w:val="00D11CA1"/>
    <w:rsid w:val="00D13A1A"/>
    <w:rsid w:val="00D17391"/>
    <w:rsid w:val="00D22FAE"/>
    <w:rsid w:val="00D31FAB"/>
    <w:rsid w:val="00D462D9"/>
    <w:rsid w:val="00D57BC4"/>
    <w:rsid w:val="00D60DE5"/>
    <w:rsid w:val="00D61AEC"/>
    <w:rsid w:val="00D630B8"/>
    <w:rsid w:val="00D72F03"/>
    <w:rsid w:val="00D85286"/>
    <w:rsid w:val="00D97165"/>
    <w:rsid w:val="00DA2AEF"/>
    <w:rsid w:val="00DA2C8A"/>
    <w:rsid w:val="00DB3FEA"/>
    <w:rsid w:val="00DC3936"/>
    <w:rsid w:val="00DC7158"/>
    <w:rsid w:val="00DD023E"/>
    <w:rsid w:val="00DD0FB5"/>
    <w:rsid w:val="00DD27AD"/>
    <w:rsid w:val="00DD7D23"/>
    <w:rsid w:val="00DF0410"/>
    <w:rsid w:val="00DF3E3A"/>
    <w:rsid w:val="00E0090A"/>
    <w:rsid w:val="00E0276B"/>
    <w:rsid w:val="00E03DF2"/>
    <w:rsid w:val="00E06D7B"/>
    <w:rsid w:val="00E06E8E"/>
    <w:rsid w:val="00E07D00"/>
    <w:rsid w:val="00E15EDB"/>
    <w:rsid w:val="00E26737"/>
    <w:rsid w:val="00E30E83"/>
    <w:rsid w:val="00E36E99"/>
    <w:rsid w:val="00E379EC"/>
    <w:rsid w:val="00E458A3"/>
    <w:rsid w:val="00E46975"/>
    <w:rsid w:val="00E47CAB"/>
    <w:rsid w:val="00E5279C"/>
    <w:rsid w:val="00E658CE"/>
    <w:rsid w:val="00E72D4C"/>
    <w:rsid w:val="00E764C5"/>
    <w:rsid w:val="00E86E7B"/>
    <w:rsid w:val="00E92D11"/>
    <w:rsid w:val="00E938A4"/>
    <w:rsid w:val="00E960AD"/>
    <w:rsid w:val="00EA2B63"/>
    <w:rsid w:val="00EA6177"/>
    <w:rsid w:val="00EA6247"/>
    <w:rsid w:val="00EB36B4"/>
    <w:rsid w:val="00EC3122"/>
    <w:rsid w:val="00EC36D2"/>
    <w:rsid w:val="00EC4722"/>
    <w:rsid w:val="00EC4987"/>
    <w:rsid w:val="00ED4957"/>
    <w:rsid w:val="00ED49FD"/>
    <w:rsid w:val="00ED50B3"/>
    <w:rsid w:val="00EE38CB"/>
    <w:rsid w:val="00EE3B90"/>
    <w:rsid w:val="00EE50C0"/>
    <w:rsid w:val="00EE50F2"/>
    <w:rsid w:val="00EF292B"/>
    <w:rsid w:val="00F01A2C"/>
    <w:rsid w:val="00F10596"/>
    <w:rsid w:val="00F14B7D"/>
    <w:rsid w:val="00F151BD"/>
    <w:rsid w:val="00F16B84"/>
    <w:rsid w:val="00F366D0"/>
    <w:rsid w:val="00F43382"/>
    <w:rsid w:val="00F44C6D"/>
    <w:rsid w:val="00F46C76"/>
    <w:rsid w:val="00F52115"/>
    <w:rsid w:val="00F527AF"/>
    <w:rsid w:val="00F52FE7"/>
    <w:rsid w:val="00F53E6F"/>
    <w:rsid w:val="00F63262"/>
    <w:rsid w:val="00F632A0"/>
    <w:rsid w:val="00F6414B"/>
    <w:rsid w:val="00F6620C"/>
    <w:rsid w:val="00F665A3"/>
    <w:rsid w:val="00F70313"/>
    <w:rsid w:val="00F70DC1"/>
    <w:rsid w:val="00F70EEB"/>
    <w:rsid w:val="00F716C5"/>
    <w:rsid w:val="00F74AC8"/>
    <w:rsid w:val="00F75DEF"/>
    <w:rsid w:val="00F81A1E"/>
    <w:rsid w:val="00F874D4"/>
    <w:rsid w:val="00F91C54"/>
    <w:rsid w:val="00FA28E3"/>
    <w:rsid w:val="00FA3803"/>
    <w:rsid w:val="00FA632F"/>
    <w:rsid w:val="00FB0023"/>
    <w:rsid w:val="00FB73DD"/>
    <w:rsid w:val="00FC00F2"/>
    <w:rsid w:val="00FC0954"/>
    <w:rsid w:val="00FC2820"/>
    <w:rsid w:val="00FC3D65"/>
    <w:rsid w:val="00FC40A2"/>
    <w:rsid w:val="00FD6861"/>
    <w:rsid w:val="00FE69CC"/>
    <w:rsid w:val="00FF00A6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360BB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link w:val="Heading1Char"/>
    <w:uiPriority w:val="9"/>
    <w:qFormat/>
    <w:rsid w:val="00D97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8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7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028F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1B96CA-4047-2C46-91A3-87DEF78A1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7</Pages>
  <Words>2793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473</cp:revision>
  <dcterms:created xsi:type="dcterms:W3CDTF">2025-06-23T18:22:00Z</dcterms:created>
  <dcterms:modified xsi:type="dcterms:W3CDTF">2025-06-27T21:42:00Z</dcterms:modified>
</cp:coreProperties>
</file>