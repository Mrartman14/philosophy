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C6231" w14:textId="1B494212" w:rsidR="00186F58" w:rsidRDefault="009D380A" w:rsidP="009D380A">
      <w:pPr>
        <w:pStyle w:val="Heading2"/>
        <w:rPr>
          <w:lang w:val="ru-RU"/>
        </w:rPr>
      </w:pPr>
      <w:r>
        <w:rPr>
          <w:lang w:val="ru-RU"/>
        </w:rPr>
        <w:t>Задание 1</w:t>
      </w:r>
      <w:r w:rsidRPr="009D380A">
        <w:rPr>
          <w:lang w:val="ru-RU"/>
        </w:rPr>
        <w:t xml:space="preserve">: </w:t>
      </w:r>
      <w:r>
        <w:rPr>
          <w:lang w:val="ru-RU"/>
        </w:rPr>
        <w:t>отгадайте философскую идею по картинке</w:t>
      </w:r>
    </w:p>
    <w:p w14:paraId="70B09E03" w14:textId="3C43C41C" w:rsidR="00CF284D" w:rsidRDefault="000D1BDD" w:rsidP="00CF284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EC73706" wp14:editId="55575122">
            <wp:extent cx="1544715" cy="2323731"/>
            <wp:effectExtent l="0" t="0" r="0" b="0"/>
            <wp:docPr id="290369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69268" name="Picture 2903692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962" cy="23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8139" w14:textId="373BB440" w:rsidR="00CF284D" w:rsidRPr="009D380A" w:rsidRDefault="00CF284D" w:rsidP="00CF284D">
      <w:pPr>
        <w:pStyle w:val="Heading2"/>
        <w:rPr>
          <w:lang w:val="ru-RU"/>
        </w:rPr>
      </w:pPr>
      <w:r>
        <w:rPr>
          <w:lang w:val="ru-RU"/>
        </w:rPr>
        <w:t xml:space="preserve">Задание </w:t>
      </w:r>
      <w:r>
        <w:rPr>
          <w:lang w:val="ru-RU"/>
        </w:rPr>
        <w:t>2</w:t>
      </w:r>
      <w:r w:rsidRPr="009D380A">
        <w:rPr>
          <w:lang w:val="ru-RU"/>
        </w:rPr>
        <w:t xml:space="preserve">: </w:t>
      </w:r>
      <w:r>
        <w:rPr>
          <w:lang w:val="ru-RU"/>
        </w:rPr>
        <w:t>отгадайте философскую идею по картинке</w:t>
      </w:r>
    </w:p>
    <w:p w14:paraId="2F9E2126" w14:textId="54D5AC54" w:rsidR="00CF284D" w:rsidRDefault="000D1BDD" w:rsidP="00CF284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40FEB7" wp14:editId="48A3F769">
            <wp:extent cx="2813685" cy="1872783"/>
            <wp:effectExtent l="0" t="0" r="0" b="0"/>
            <wp:docPr id="42454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4944" name="Picture 424549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591" cy="190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A155" w14:textId="22D7B01E" w:rsidR="000D1BDD" w:rsidRDefault="000D1BDD" w:rsidP="00CF284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78C32EF" wp14:editId="28A7CE59">
            <wp:extent cx="2814221" cy="1873141"/>
            <wp:effectExtent l="0" t="0" r="0" b="0"/>
            <wp:docPr id="1472413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13788" name="Picture 14724137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688" cy="189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206" w14:textId="1E84AE49" w:rsidR="00CF284D" w:rsidRPr="009D380A" w:rsidRDefault="00CF284D" w:rsidP="00CF284D">
      <w:pPr>
        <w:pStyle w:val="Heading2"/>
        <w:rPr>
          <w:lang w:val="ru-RU"/>
        </w:rPr>
      </w:pPr>
      <w:r>
        <w:rPr>
          <w:lang w:val="ru-RU"/>
        </w:rPr>
        <w:lastRenderedPageBreak/>
        <w:t xml:space="preserve">Задание </w:t>
      </w:r>
      <w:r>
        <w:rPr>
          <w:lang w:val="ru-RU"/>
        </w:rPr>
        <w:t>3</w:t>
      </w:r>
      <w:r w:rsidRPr="009D380A">
        <w:rPr>
          <w:lang w:val="ru-RU"/>
        </w:rPr>
        <w:t xml:space="preserve">: </w:t>
      </w:r>
      <w:r>
        <w:rPr>
          <w:lang w:val="ru-RU"/>
        </w:rPr>
        <w:t>отгадайте философскую идею по картинке</w:t>
      </w:r>
    </w:p>
    <w:p w14:paraId="0334F6E1" w14:textId="4D295E57" w:rsidR="00CF284D" w:rsidRDefault="000D1BDD" w:rsidP="00CF284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7151E80" wp14:editId="40376844">
            <wp:extent cx="2982897" cy="1985411"/>
            <wp:effectExtent l="0" t="0" r="0" b="0"/>
            <wp:docPr id="15766632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63204" name="Picture 15766632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246" cy="20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8682" w14:textId="335B6944" w:rsidR="00CF284D" w:rsidRPr="009D380A" w:rsidRDefault="00CF284D" w:rsidP="00CF284D">
      <w:pPr>
        <w:pStyle w:val="Heading2"/>
        <w:rPr>
          <w:lang w:val="ru-RU"/>
        </w:rPr>
      </w:pPr>
      <w:r>
        <w:rPr>
          <w:lang w:val="ru-RU"/>
        </w:rPr>
        <w:t xml:space="preserve">Задание </w:t>
      </w:r>
      <w:r>
        <w:rPr>
          <w:lang w:val="ru-RU"/>
        </w:rPr>
        <w:t>4</w:t>
      </w:r>
      <w:r w:rsidRPr="009D380A">
        <w:rPr>
          <w:lang w:val="ru-RU"/>
        </w:rPr>
        <w:t xml:space="preserve">: </w:t>
      </w:r>
      <w:r>
        <w:rPr>
          <w:lang w:val="ru-RU"/>
        </w:rPr>
        <w:t>отгадайте философскую идею по картинке</w:t>
      </w:r>
    </w:p>
    <w:p w14:paraId="5B48858E" w14:textId="4616DD79" w:rsidR="00CF284D" w:rsidRDefault="000D1BDD" w:rsidP="00CF284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63B5713" wp14:editId="2583E11B">
            <wp:extent cx="1878363" cy="2823099"/>
            <wp:effectExtent l="0" t="0" r="0" b="0"/>
            <wp:docPr id="5969564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56413" name="Picture 5969564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234" cy="28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9624" w14:textId="00784503" w:rsidR="00CF284D" w:rsidRPr="009D380A" w:rsidRDefault="00CF284D" w:rsidP="00CF284D">
      <w:pPr>
        <w:pStyle w:val="Heading2"/>
        <w:rPr>
          <w:lang w:val="ru-RU"/>
        </w:rPr>
      </w:pPr>
      <w:r>
        <w:rPr>
          <w:lang w:val="ru-RU"/>
        </w:rPr>
        <w:lastRenderedPageBreak/>
        <w:t xml:space="preserve">Задание </w:t>
      </w:r>
      <w:r>
        <w:rPr>
          <w:lang w:val="ru-RU"/>
        </w:rPr>
        <w:t>5</w:t>
      </w:r>
      <w:r w:rsidRPr="009D380A">
        <w:rPr>
          <w:lang w:val="ru-RU"/>
        </w:rPr>
        <w:t xml:space="preserve">: </w:t>
      </w:r>
      <w:r>
        <w:rPr>
          <w:lang w:val="ru-RU"/>
        </w:rPr>
        <w:t>отгадайте философскую идею по картинке</w:t>
      </w:r>
    </w:p>
    <w:p w14:paraId="68AAB827" w14:textId="37F583ED" w:rsidR="00CF284D" w:rsidRDefault="000D1BDD" w:rsidP="00CF284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0D2E6B3" wp14:editId="412D0AB3">
            <wp:extent cx="1953087" cy="2938049"/>
            <wp:effectExtent l="0" t="0" r="0" b="0"/>
            <wp:docPr id="20711263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26344" name="Picture 20711263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062" cy="296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3E7E" w14:textId="093F8C95" w:rsidR="00CF284D" w:rsidRPr="009D380A" w:rsidRDefault="00CF284D" w:rsidP="00CF284D">
      <w:pPr>
        <w:pStyle w:val="Heading2"/>
        <w:rPr>
          <w:lang w:val="ru-RU"/>
        </w:rPr>
      </w:pPr>
      <w:r>
        <w:rPr>
          <w:lang w:val="ru-RU"/>
        </w:rPr>
        <w:t xml:space="preserve">Задание </w:t>
      </w:r>
      <w:r>
        <w:rPr>
          <w:lang w:val="ru-RU"/>
        </w:rPr>
        <w:t>6</w:t>
      </w:r>
      <w:r w:rsidRPr="009D380A">
        <w:rPr>
          <w:lang w:val="ru-RU"/>
        </w:rPr>
        <w:t xml:space="preserve">: </w:t>
      </w:r>
      <w:r>
        <w:rPr>
          <w:lang w:val="ru-RU"/>
        </w:rPr>
        <w:t>отгадайте философскую идею по картинке</w:t>
      </w:r>
    </w:p>
    <w:p w14:paraId="1A1064BC" w14:textId="7C8FA837" w:rsidR="00CF284D" w:rsidRDefault="000D1BDD" w:rsidP="00CF284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E3532DA" wp14:editId="00DD3453">
            <wp:extent cx="1952625" cy="2937354"/>
            <wp:effectExtent l="0" t="0" r="0" b="0"/>
            <wp:docPr id="841354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54868" name="Picture 8413548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907" cy="29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D277" w14:textId="4B74AF8E" w:rsidR="00CF284D" w:rsidRPr="009D380A" w:rsidRDefault="00CF284D" w:rsidP="00CF284D">
      <w:pPr>
        <w:pStyle w:val="Heading2"/>
        <w:rPr>
          <w:lang w:val="ru-RU"/>
        </w:rPr>
      </w:pPr>
      <w:r>
        <w:rPr>
          <w:lang w:val="ru-RU"/>
        </w:rPr>
        <w:lastRenderedPageBreak/>
        <w:t xml:space="preserve">Задание </w:t>
      </w:r>
      <w:r>
        <w:rPr>
          <w:lang w:val="ru-RU"/>
        </w:rPr>
        <w:t>7</w:t>
      </w:r>
      <w:r w:rsidRPr="009D380A">
        <w:rPr>
          <w:lang w:val="ru-RU"/>
        </w:rPr>
        <w:t xml:space="preserve">: </w:t>
      </w:r>
      <w:r>
        <w:rPr>
          <w:lang w:val="ru-RU"/>
        </w:rPr>
        <w:t>отгадайте философскую идею по картинке</w:t>
      </w:r>
    </w:p>
    <w:p w14:paraId="7EA287B3" w14:textId="790C80B6" w:rsidR="00CF284D" w:rsidRDefault="000D1BDD" w:rsidP="00CF284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FB2AFEA" wp14:editId="5030F2BE">
            <wp:extent cx="3124940" cy="2079955"/>
            <wp:effectExtent l="0" t="0" r="0" b="0"/>
            <wp:docPr id="10819817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81768" name="Picture 10819817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809" cy="209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7AEA" w14:textId="7A2B82EF" w:rsidR="00CF284D" w:rsidRPr="009D380A" w:rsidRDefault="00CF284D" w:rsidP="00CF284D">
      <w:pPr>
        <w:pStyle w:val="Heading2"/>
        <w:rPr>
          <w:lang w:val="ru-RU"/>
        </w:rPr>
      </w:pPr>
      <w:r>
        <w:rPr>
          <w:lang w:val="ru-RU"/>
        </w:rPr>
        <w:t xml:space="preserve">Задание </w:t>
      </w:r>
      <w:r>
        <w:rPr>
          <w:lang w:val="ru-RU"/>
        </w:rPr>
        <w:t>8</w:t>
      </w:r>
      <w:r w:rsidRPr="009D380A">
        <w:rPr>
          <w:lang w:val="ru-RU"/>
        </w:rPr>
        <w:t xml:space="preserve">: </w:t>
      </w:r>
      <w:r>
        <w:rPr>
          <w:lang w:val="ru-RU"/>
        </w:rPr>
        <w:t>отгадайте философскую идею по картинке</w:t>
      </w:r>
    </w:p>
    <w:p w14:paraId="6586A75D" w14:textId="2F2DCA87" w:rsidR="00CF284D" w:rsidRDefault="000D1BDD" w:rsidP="00CF284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ABF62A8" wp14:editId="7A169A78">
            <wp:extent cx="3151573" cy="3151573"/>
            <wp:effectExtent l="0" t="0" r="0" b="0"/>
            <wp:docPr id="3611058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05889" name="Picture 3611058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939" cy="31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D3C1" w14:textId="41EA949F" w:rsidR="00CF284D" w:rsidRPr="009D380A" w:rsidRDefault="00CF284D" w:rsidP="00CF284D">
      <w:pPr>
        <w:pStyle w:val="Heading2"/>
        <w:rPr>
          <w:lang w:val="ru-RU"/>
        </w:rPr>
      </w:pPr>
      <w:r>
        <w:rPr>
          <w:lang w:val="ru-RU"/>
        </w:rPr>
        <w:lastRenderedPageBreak/>
        <w:t xml:space="preserve">Задание </w:t>
      </w:r>
      <w:r>
        <w:rPr>
          <w:lang w:val="ru-RU"/>
        </w:rPr>
        <w:t>9</w:t>
      </w:r>
      <w:r w:rsidRPr="009D380A">
        <w:rPr>
          <w:lang w:val="ru-RU"/>
        </w:rPr>
        <w:t xml:space="preserve">: </w:t>
      </w:r>
      <w:r>
        <w:rPr>
          <w:lang w:val="ru-RU"/>
        </w:rPr>
        <w:t>отгадайте философскую идею по картинке</w:t>
      </w:r>
    </w:p>
    <w:p w14:paraId="754BFD50" w14:textId="4E4624FF" w:rsidR="00CF284D" w:rsidRDefault="000D1BDD" w:rsidP="00CF284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061B55" wp14:editId="3DAEE867">
            <wp:extent cx="3178206" cy="2190110"/>
            <wp:effectExtent l="0" t="0" r="0" b="0"/>
            <wp:docPr id="13664049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04908" name="Picture 13664049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539" cy="22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58B8" w14:textId="5F54823C" w:rsidR="00CF284D" w:rsidRPr="009D380A" w:rsidRDefault="00CF284D" w:rsidP="00CF284D">
      <w:pPr>
        <w:pStyle w:val="Heading2"/>
        <w:rPr>
          <w:lang w:val="ru-RU"/>
        </w:rPr>
      </w:pPr>
      <w:r>
        <w:rPr>
          <w:lang w:val="ru-RU"/>
        </w:rPr>
        <w:t>Задание 1</w:t>
      </w:r>
      <w:r>
        <w:rPr>
          <w:lang w:val="ru-RU"/>
        </w:rPr>
        <w:t>0</w:t>
      </w:r>
      <w:r w:rsidRPr="009D380A">
        <w:rPr>
          <w:lang w:val="ru-RU"/>
        </w:rPr>
        <w:t xml:space="preserve">: </w:t>
      </w:r>
      <w:r>
        <w:rPr>
          <w:lang w:val="ru-RU"/>
        </w:rPr>
        <w:t>отгадайте философскую идею по картинке</w:t>
      </w:r>
    </w:p>
    <w:p w14:paraId="225E6159" w14:textId="1F3B1E78" w:rsidR="00CF284D" w:rsidRDefault="000D1BDD" w:rsidP="00CF284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A0CA3D5" wp14:editId="663C9863">
            <wp:extent cx="3178175" cy="2114709"/>
            <wp:effectExtent l="0" t="0" r="0" b="0"/>
            <wp:docPr id="19160457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45721" name="Picture 19160457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610" cy="21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361B" w14:textId="481515E8" w:rsidR="00CF284D" w:rsidRDefault="00CF284D" w:rsidP="00CF284D">
      <w:pPr>
        <w:pStyle w:val="Heading2"/>
        <w:rPr>
          <w:lang w:val="ru-RU"/>
        </w:rPr>
      </w:pPr>
      <w:r>
        <w:rPr>
          <w:lang w:val="ru-RU"/>
        </w:rPr>
        <w:t>Задание 1</w:t>
      </w:r>
      <w:r>
        <w:rPr>
          <w:lang w:val="ru-RU"/>
        </w:rPr>
        <w:t>1</w:t>
      </w:r>
      <w:r w:rsidRPr="009D380A">
        <w:rPr>
          <w:lang w:val="ru-RU"/>
        </w:rPr>
        <w:t xml:space="preserve">: </w:t>
      </w:r>
      <w:r>
        <w:rPr>
          <w:lang w:val="ru-RU"/>
        </w:rPr>
        <w:t>отгадайте философскую идею по картинке</w:t>
      </w:r>
    </w:p>
    <w:p w14:paraId="61AF509F" w14:textId="3958C1FA" w:rsidR="00CF284D" w:rsidRDefault="000D1BDD" w:rsidP="00CF284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D166A84" wp14:editId="1B675535">
            <wp:extent cx="2663301" cy="2663301"/>
            <wp:effectExtent l="0" t="0" r="0" b="0"/>
            <wp:docPr id="10785754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75489" name="Picture 10785754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441" cy="266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BA38" w14:textId="6ED65B59" w:rsidR="000D1BDD" w:rsidRDefault="000D1BDD" w:rsidP="00CF284D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07B4B9C" wp14:editId="337B4734">
            <wp:extent cx="3027285" cy="3027285"/>
            <wp:effectExtent l="0" t="0" r="0" b="0"/>
            <wp:docPr id="16622377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37750" name="Picture 16622377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928" cy="304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E294" w14:textId="426AD3DB" w:rsidR="00CF284D" w:rsidRPr="009D380A" w:rsidRDefault="00CF284D" w:rsidP="00CF284D">
      <w:pPr>
        <w:pStyle w:val="Heading2"/>
        <w:rPr>
          <w:lang w:val="ru-RU"/>
        </w:rPr>
      </w:pPr>
      <w:r>
        <w:rPr>
          <w:lang w:val="ru-RU"/>
        </w:rPr>
        <w:t>Задание 1</w:t>
      </w:r>
      <w:r>
        <w:rPr>
          <w:lang w:val="ru-RU"/>
        </w:rPr>
        <w:t>2</w:t>
      </w:r>
      <w:r w:rsidRPr="009D380A">
        <w:rPr>
          <w:lang w:val="ru-RU"/>
        </w:rPr>
        <w:t xml:space="preserve">: </w:t>
      </w:r>
      <w:r>
        <w:rPr>
          <w:lang w:val="ru-RU"/>
        </w:rPr>
        <w:t>отгадайте философскую идею по картинке</w:t>
      </w:r>
    </w:p>
    <w:p w14:paraId="67196D64" w14:textId="2762D1E3" w:rsidR="00CF284D" w:rsidRDefault="000D1BDD" w:rsidP="00CF284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1AC58A" wp14:editId="54B15E4B">
            <wp:extent cx="2177232" cy="3266983"/>
            <wp:effectExtent l="0" t="0" r="0" b="0"/>
            <wp:docPr id="342962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6290" name="Picture 342962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51" cy="329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110B" w14:textId="174E3DDF" w:rsidR="00CF284D" w:rsidRPr="009D380A" w:rsidRDefault="00CF284D" w:rsidP="00CF284D">
      <w:pPr>
        <w:pStyle w:val="Heading2"/>
        <w:rPr>
          <w:lang w:val="ru-RU"/>
        </w:rPr>
      </w:pPr>
      <w:r>
        <w:rPr>
          <w:lang w:val="ru-RU"/>
        </w:rPr>
        <w:lastRenderedPageBreak/>
        <w:t>Задание 1</w:t>
      </w:r>
      <w:r>
        <w:rPr>
          <w:lang w:val="ru-RU"/>
        </w:rPr>
        <w:t>3</w:t>
      </w:r>
      <w:r w:rsidRPr="009D380A">
        <w:rPr>
          <w:lang w:val="ru-RU"/>
        </w:rPr>
        <w:t xml:space="preserve">: </w:t>
      </w:r>
      <w:r>
        <w:rPr>
          <w:lang w:val="ru-RU"/>
        </w:rPr>
        <w:t>отгадайте философскую идею по картинке</w:t>
      </w:r>
    </w:p>
    <w:p w14:paraId="2612405E" w14:textId="3A92C743" w:rsidR="00CF284D" w:rsidRDefault="000D1BDD" w:rsidP="00CF284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BF31674" wp14:editId="3AB88ACB">
            <wp:extent cx="2254928" cy="3389061"/>
            <wp:effectExtent l="0" t="0" r="0" b="0"/>
            <wp:docPr id="11671479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47906" name="Picture 11671479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569" cy="342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2EAC" w14:textId="77777777" w:rsidR="00CF284D" w:rsidRPr="00CF284D" w:rsidRDefault="00CF284D" w:rsidP="00CF284D">
      <w:pPr>
        <w:rPr>
          <w:lang w:val="ru-RU"/>
        </w:rPr>
      </w:pPr>
    </w:p>
    <w:p w14:paraId="0151D446" w14:textId="77777777" w:rsidR="00CF284D" w:rsidRDefault="00CF284D" w:rsidP="00CF284D">
      <w:pPr>
        <w:rPr>
          <w:lang w:val="ru-RU"/>
        </w:rPr>
      </w:pPr>
    </w:p>
    <w:p w14:paraId="53DD08BE" w14:textId="77777777" w:rsidR="00CF284D" w:rsidRPr="00CF284D" w:rsidRDefault="00CF284D" w:rsidP="00CF284D">
      <w:pPr>
        <w:rPr>
          <w:lang w:val="ru-RU"/>
        </w:rPr>
      </w:pPr>
    </w:p>
    <w:sectPr w:rsidR="00CF284D" w:rsidRPr="00CF284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325EB2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FEABF2">
      <w:start w:val="1"/>
      <w:numFmt w:val="decimal"/>
      <w:lvlText w:val=""/>
      <w:lvlJc w:val="left"/>
    </w:lvl>
    <w:lvl w:ilvl="2" w:tplc="ECA2C42E">
      <w:start w:val="1"/>
      <w:numFmt w:val="decimal"/>
      <w:lvlText w:val=""/>
      <w:lvlJc w:val="left"/>
    </w:lvl>
    <w:lvl w:ilvl="3" w:tplc="B448D6C4">
      <w:start w:val="1"/>
      <w:numFmt w:val="decimal"/>
      <w:lvlText w:val=""/>
      <w:lvlJc w:val="left"/>
    </w:lvl>
    <w:lvl w:ilvl="4" w:tplc="A49A1740">
      <w:start w:val="1"/>
      <w:numFmt w:val="decimal"/>
      <w:lvlText w:val=""/>
      <w:lvlJc w:val="left"/>
    </w:lvl>
    <w:lvl w:ilvl="5" w:tplc="57D6471A">
      <w:start w:val="1"/>
      <w:numFmt w:val="decimal"/>
      <w:lvlText w:val=""/>
      <w:lvlJc w:val="left"/>
    </w:lvl>
    <w:lvl w:ilvl="6" w:tplc="2A487372">
      <w:start w:val="1"/>
      <w:numFmt w:val="decimal"/>
      <w:lvlText w:val=""/>
      <w:lvlJc w:val="left"/>
    </w:lvl>
    <w:lvl w:ilvl="7" w:tplc="5F606A04">
      <w:start w:val="1"/>
      <w:numFmt w:val="decimal"/>
      <w:lvlText w:val=""/>
      <w:lvlJc w:val="left"/>
    </w:lvl>
    <w:lvl w:ilvl="8" w:tplc="A9083B8A">
      <w:start w:val="1"/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E0E67F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8DA14CA">
      <w:start w:val="1"/>
      <w:numFmt w:val="decimal"/>
      <w:lvlText w:val=""/>
      <w:lvlJc w:val="left"/>
    </w:lvl>
    <w:lvl w:ilvl="2" w:tplc="F9FA71C4">
      <w:start w:val="1"/>
      <w:numFmt w:val="decimal"/>
      <w:lvlText w:val=""/>
      <w:lvlJc w:val="left"/>
    </w:lvl>
    <w:lvl w:ilvl="3" w:tplc="0540B86C">
      <w:start w:val="1"/>
      <w:numFmt w:val="decimal"/>
      <w:lvlText w:val=""/>
      <w:lvlJc w:val="left"/>
    </w:lvl>
    <w:lvl w:ilvl="4" w:tplc="8D8CDFDE">
      <w:start w:val="1"/>
      <w:numFmt w:val="decimal"/>
      <w:lvlText w:val=""/>
      <w:lvlJc w:val="left"/>
    </w:lvl>
    <w:lvl w:ilvl="5" w:tplc="047EBAB2">
      <w:start w:val="1"/>
      <w:numFmt w:val="decimal"/>
      <w:lvlText w:val=""/>
      <w:lvlJc w:val="left"/>
    </w:lvl>
    <w:lvl w:ilvl="6" w:tplc="F6AA71A6">
      <w:start w:val="1"/>
      <w:numFmt w:val="decimal"/>
      <w:lvlText w:val=""/>
      <w:lvlJc w:val="left"/>
    </w:lvl>
    <w:lvl w:ilvl="7" w:tplc="469AE2D8">
      <w:start w:val="1"/>
      <w:numFmt w:val="decimal"/>
      <w:lvlText w:val=""/>
      <w:lvlJc w:val="left"/>
    </w:lvl>
    <w:lvl w:ilvl="8" w:tplc="FE70B32A">
      <w:start w:val="1"/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24697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D0AB374">
      <w:start w:val="1"/>
      <w:numFmt w:val="decimal"/>
      <w:lvlText w:val=""/>
      <w:lvlJc w:val="left"/>
    </w:lvl>
    <w:lvl w:ilvl="2" w:tplc="EE2A81E4">
      <w:start w:val="1"/>
      <w:numFmt w:val="decimal"/>
      <w:lvlText w:val=""/>
      <w:lvlJc w:val="left"/>
    </w:lvl>
    <w:lvl w:ilvl="3" w:tplc="6D4088D8">
      <w:start w:val="1"/>
      <w:numFmt w:val="decimal"/>
      <w:lvlText w:val=""/>
      <w:lvlJc w:val="left"/>
    </w:lvl>
    <w:lvl w:ilvl="4" w:tplc="5B2E5716">
      <w:start w:val="1"/>
      <w:numFmt w:val="decimal"/>
      <w:lvlText w:val=""/>
      <w:lvlJc w:val="left"/>
    </w:lvl>
    <w:lvl w:ilvl="5" w:tplc="80223752">
      <w:start w:val="1"/>
      <w:numFmt w:val="decimal"/>
      <w:lvlText w:val=""/>
      <w:lvlJc w:val="left"/>
    </w:lvl>
    <w:lvl w:ilvl="6" w:tplc="CC4AE560">
      <w:start w:val="1"/>
      <w:numFmt w:val="decimal"/>
      <w:lvlText w:val=""/>
      <w:lvlJc w:val="left"/>
    </w:lvl>
    <w:lvl w:ilvl="7" w:tplc="4A0AE904">
      <w:start w:val="1"/>
      <w:numFmt w:val="decimal"/>
      <w:lvlText w:val=""/>
      <w:lvlJc w:val="left"/>
    </w:lvl>
    <w:lvl w:ilvl="8" w:tplc="C2C203A8">
      <w:start w:val="1"/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D17C19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4F819AE">
      <w:start w:val="1"/>
      <w:numFmt w:val="decimal"/>
      <w:lvlText w:val=""/>
      <w:lvlJc w:val="left"/>
    </w:lvl>
    <w:lvl w:ilvl="2" w:tplc="7A10525C">
      <w:start w:val="1"/>
      <w:numFmt w:val="decimal"/>
      <w:lvlText w:val=""/>
      <w:lvlJc w:val="left"/>
    </w:lvl>
    <w:lvl w:ilvl="3" w:tplc="28DE56D8">
      <w:start w:val="1"/>
      <w:numFmt w:val="decimal"/>
      <w:lvlText w:val=""/>
      <w:lvlJc w:val="left"/>
    </w:lvl>
    <w:lvl w:ilvl="4" w:tplc="231087BC">
      <w:start w:val="1"/>
      <w:numFmt w:val="decimal"/>
      <w:lvlText w:val=""/>
      <w:lvlJc w:val="left"/>
    </w:lvl>
    <w:lvl w:ilvl="5" w:tplc="9CF28CBA">
      <w:start w:val="1"/>
      <w:numFmt w:val="decimal"/>
      <w:lvlText w:val=""/>
      <w:lvlJc w:val="left"/>
    </w:lvl>
    <w:lvl w:ilvl="6" w:tplc="2CBA418A">
      <w:start w:val="1"/>
      <w:numFmt w:val="decimal"/>
      <w:lvlText w:val=""/>
      <w:lvlJc w:val="left"/>
    </w:lvl>
    <w:lvl w:ilvl="7" w:tplc="9D08EA00">
      <w:start w:val="1"/>
      <w:numFmt w:val="decimal"/>
      <w:lvlText w:val=""/>
      <w:lvlJc w:val="left"/>
    </w:lvl>
    <w:lvl w:ilvl="8" w:tplc="93F00634">
      <w:start w:val="1"/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35960B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2486B58">
      <w:start w:val="1"/>
      <w:numFmt w:val="decimal"/>
      <w:lvlText w:val=""/>
      <w:lvlJc w:val="left"/>
    </w:lvl>
    <w:lvl w:ilvl="2" w:tplc="663A29FC">
      <w:start w:val="1"/>
      <w:numFmt w:val="decimal"/>
      <w:lvlText w:val=""/>
      <w:lvlJc w:val="left"/>
    </w:lvl>
    <w:lvl w:ilvl="3" w:tplc="EC1EEA50">
      <w:start w:val="1"/>
      <w:numFmt w:val="decimal"/>
      <w:lvlText w:val=""/>
      <w:lvlJc w:val="left"/>
    </w:lvl>
    <w:lvl w:ilvl="4" w:tplc="C660C782">
      <w:start w:val="1"/>
      <w:numFmt w:val="decimal"/>
      <w:lvlText w:val=""/>
      <w:lvlJc w:val="left"/>
    </w:lvl>
    <w:lvl w:ilvl="5" w:tplc="62DAE1B8">
      <w:start w:val="1"/>
      <w:numFmt w:val="decimal"/>
      <w:lvlText w:val=""/>
      <w:lvlJc w:val="left"/>
    </w:lvl>
    <w:lvl w:ilvl="6" w:tplc="F4F642D8">
      <w:start w:val="1"/>
      <w:numFmt w:val="decimal"/>
      <w:lvlText w:val=""/>
      <w:lvlJc w:val="left"/>
    </w:lvl>
    <w:lvl w:ilvl="7" w:tplc="EB522D28">
      <w:start w:val="1"/>
      <w:numFmt w:val="decimal"/>
      <w:lvlText w:val=""/>
      <w:lvlJc w:val="left"/>
    </w:lvl>
    <w:lvl w:ilvl="8" w:tplc="BA92F276">
      <w:start w:val="1"/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1AACA8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CC166E">
      <w:start w:val="1"/>
      <w:numFmt w:val="decimal"/>
      <w:lvlText w:val=""/>
      <w:lvlJc w:val="left"/>
    </w:lvl>
    <w:lvl w:ilvl="2" w:tplc="F90C0A60">
      <w:start w:val="1"/>
      <w:numFmt w:val="decimal"/>
      <w:lvlText w:val=""/>
      <w:lvlJc w:val="left"/>
    </w:lvl>
    <w:lvl w:ilvl="3" w:tplc="65EA1918">
      <w:start w:val="1"/>
      <w:numFmt w:val="decimal"/>
      <w:lvlText w:val=""/>
      <w:lvlJc w:val="left"/>
    </w:lvl>
    <w:lvl w:ilvl="4" w:tplc="346A24B4">
      <w:start w:val="1"/>
      <w:numFmt w:val="decimal"/>
      <w:lvlText w:val=""/>
      <w:lvlJc w:val="left"/>
    </w:lvl>
    <w:lvl w:ilvl="5" w:tplc="5DD2B7A4">
      <w:start w:val="1"/>
      <w:numFmt w:val="decimal"/>
      <w:lvlText w:val=""/>
      <w:lvlJc w:val="left"/>
    </w:lvl>
    <w:lvl w:ilvl="6" w:tplc="A96C217E">
      <w:start w:val="1"/>
      <w:numFmt w:val="decimal"/>
      <w:lvlText w:val=""/>
      <w:lvlJc w:val="left"/>
    </w:lvl>
    <w:lvl w:ilvl="7" w:tplc="36D4D434">
      <w:start w:val="1"/>
      <w:numFmt w:val="decimal"/>
      <w:lvlText w:val=""/>
      <w:lvlJc w:val="left"/>
    </w:lvl>
    <w:lvl w:ilvl="8" w:tplc="6D2C88F8">
      <w:start w:val="1"/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00000007"/>
    <w:lvl w:ilvl="0" w:tplc="182A83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774F8B6">
      <w:start w:val="1"/>
      <w:numFmt w:val="decimal"/>
      <w:lvlText w:val=""/>
      <w:lvlJc w:val="left"/>
    </w:lvl>
    <w:lvl w:ilvl="2" w:tplc="197CFC40">
      <w:start w:val="1"/>
      <w:numFmt w:val="decimal"/>
      <w:lvlText w:val=""/>
      <w:lvlJc w:val="left"/>
    </w:lvl>
    <w:lvl w:ilvl="3" w:tplc="DBFAB076">
      <w:start w:val="1"/>
      <w:numFmt w:val="decimal"/>
      <w:lvlText w:val=""/>
      <w:lvlJc w:val="left"/>
    </w:lvl>
    <w:lvl w:ilvl="4" w:tplc="32E863E2">
      <w:start w:val="1"/>
      <w:numFmt w:val="decimal"/>
      <w:lvlText w:val=""/>
      <w:lvlJc w:val="left"/>
    </w:lvl>
    <w:lvl w:ilvl="5" w:tplc="703629E2">
      <w:start w:val="1"/>
      <w:numFmt w:val="decimal"/>
      <w:lvlText w:val=""/>
      <w:lvlJc w:val="left"/>
    </w:lvl>
    <w:lvl w:ilvl="6" w:tplc="1DB63466">
      <w:start w:val="1"/>
      <w:numFmt w:val="decimal"/>
      <w:lvlText w:val=""/>
      <w:lvlJc w:val="left"/>
    </w:lvl>
    <w:lvl w:ilvl="7" w:tplc="ADFAE744">
      <w:start w:val="1"/>
      <w:numFmt w:val="decimal"/>
      <w:lvlText w:val=""/>
      <w:lvlJc w:val="left"/>
    </w:lvl>
    <w:lvl w:ilvl="8" w:tplc="B6C05866">
      <w:start w:val="1"/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00000008"/>
    <w:lvl w:ilvl="0" w:tplc="364C64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F320E80">
      <w:start w:val="1"/>
      <w:numFmt w:val="decimal"/>
      <w:lvlText w:val=""/>
      <w:lvlJc w:val="left"/>
    </w:lvl>
    <w:lvl w:ilvl="2" w:tplc="ADA2965C">
      <w:start w:val="1"/>
      <w:numFmt w:val="decimal"/>
      <w:lvlText w:val=""/>
      <w:lvlJc w:val="left"/>
    </w:lvl>
    <w:lvl w:ilvl="3" w:tplc="AA981EB8">
      <w:start w:val="1"/>
      <w:numFmt w:val="decimal"/>
      <w:lvlText w:val=""/>
      <w:lvlJc w:val="left"/>
    </w:lvl>
    <w:lvl w:ilvl="4" w:tplc="DB0A90D6">
      <w:start w:val="1"/>
      <w:numFmt w:val="decimal"/>
      <w:lvlText w:val=""/>
      <w:lvlJc w:val="left"/>
    </w:lvl>
    <w:lvl w:ilvl="5" w:tplc="0B8E96C0">
      <w:start w:val="1"/>
      <w:numFmt w:val="decimal"/>
      <w:lvlText w:val=""/>
      <w:lvlJc w:val="left"/>
    </w:lvl>
    <w:lvl w:ilvl="6" w:tplc="CB2852A4">
      <w:start w:val="1"/>
      <w:numFmt w:val="decimal"/>
      <w:lvlText w:val=""/>
      <w:lvlJc w:val="left"/>
    </w:lvl>
    <w:lvl w:ilvl="7" w:tplc="BD48F3E4">
      <w:start w:val="1"/>
      <w:numFmt w:val="decimal"/>
      <w:lvlText w:val=""/>
      <w:lvlJc w:val="left"/>
    </w:lvl>
    <w:lvl w:ilvl="8" w:tplc="08809046">
      <w:start w:val="1"/>
      <w:numFmt w:val="decimal"/>
      <w:lvlText w:val=""/>
      <w:lvlJc w:val="left"/>
    </w:lvl>
  </w:abstractNum>
  <w:abstractNum w:abstractNumId="8" w15:restartNumberingAfterBreak="0">
    <w:nsid w:val="00000009"/>
    <w:multiLevelType w:val="hybridMultilevel"/>
    <w:tmpl w:val="00000009"/>
    <w:lvl w:ilvl="0" w:tplc="6024E1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983E9E">
      <w:start w:val="1"/>
      <w:numFmt w:val="decimal"/>
      <w:lvlText w:val=""/>
      <w:lvlJc w:val="left"/>
    </w:lvl>
    <w:lvl w:ilvl="2" w:tplc="AE5A2D92">
      <w:start w:val="1"/>
      <w:numFmt w:val="decimal"/>
      <w:lvlText w:val=""/>
      <w:lvlJc w:val="left"/>
    </w:lvl>
    <w:lvl w:ilvl="3" w:tplc="BC64DB4E">
      <w:start w:val="1"/>
      <w:numFmt w:val="decimal"/>
      <w:lvlText w:val=""/>
      <w:lvlJc w:val="left"/>
    </w:lvl>
    <w:lvl w:ilvl="4" w:tplc="F6A47A12">
      <w:start w:val="1"/>
      <w:numFmt w:val="decimal"/>
      <w:lvlText w:val=""/>
      <w:lvlJc w:val="left"/>
    </w:lvl>
    <w:lvl w:ilvl="5" w:tplc="7DAED950">
      <w:start w:val="1"/>
      <w:numFmt w:val="decimal"/>
      <w:lvlText w:val=""/>
      <w:lvlJc w:val="left"/>
    </w:lvl>
    <w:lvl w:ilvl="6" w:tplc="65BA23D6">
      <w:start w:val="1"/>
      <w:numFmt w:val="decimal"/>
      <w:lvlText w:val=""/>
      <w:lvlJc w:val="left"/>
    </w:lvl>
    <w:lvl w:ilvl="7" w:tplc="4B5C835E">
      <w:start w:val="1"/>
      <w:numFmt w:val="decimal"/>
      <w:lvlText w:val=""/>
      <w:lvlJc w:val="left"/>
    </w:lvl>
    <w:lvl w:ilvl="8" w:tplc="1FEE725A">
      <w:start w:val="1"/>
      <w:numFmt w:val="decimal"/>
      <w:lvlText w:val=""/>
      <w:lvlJc w:val="left"/>
    </w:lvl>
  </w:abstractNum>
  <w:abstractNum w:abstractNumId="9" w15:restartNumberingAfterBreak="0">
    <w:nsid w:val="0000000A"/>
    <w:multiLevelType w:val="hybridMultilevel"/>
    <w:tmpl w:val="0000000A"/>
    <w:lvl w:ilvl="0" w:tplc="483CAC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5649662">
      <w:start w:val="1"/>
      <w:numFmt w:val="decimal"/>
      <w:lvlText w:val=""/>
      <w:lvlJc w:val="left"/>
    </w:lvl>
    <w:lvl w:ilvl="2" w:tplc="AFE8E334">
      <w:start w:val="1"/>
      <w:numFmt w:val="decimal"/>
      <w:lvlText w:val=""/>
      <w:lvlJc w:val="left"/>
    </w:lvl>
    <w:lvl w:ilvl="3" w:tplc="C0C86EA0">
      <w:start w:val="1"/>
      <w:numFmt w:val="decimal"/>
      <w:lvlText w:val=""/>
      <w:lvlJc w:val="left"/>
    </w:lvl>
    <w:lvl w:ilvl="4" w:tplc="73F040F4">
      <w:start w:val="1"/>
      <w:numFmt w:val="decimal"/>
      <w:lvlText w:val=""/>
      <w:lvlJc w:val="left"/>
    </w:lvl>
    <w:lvl w:ilvl="5" w:tplc="3000DF12">
      <w:start w:val="1"/>
      <w:numFmt w:val="decimal"/>
      <w:lvlText w:val=""/>
      <w:lvlJc w:val="left"/>
    </w:lvl>
    <w:lvl w:ilvl="6" w:tplc="499E91FE">
      <w:start w:val="1"/>
      <w:numFmt w:val="decimal"/>
      <w:lvlText w:val=""/>
      <w:lvlJc w:val="left"/>
    </w:lvl>
    <w:lvl w:ilvl="7" w:tplc="57A0E5CE">
      <w:start w:val="1"/>
      <w:numFmt w:val="decimal"/>
      <w:lvlText w:val=""/>
      <w:lvlJc w:val="left"/>
    </w:lvl>
    <w:lvl w:ilvl="8" w:tplc="B2B8B296">
      <w:start w:val="1"/>
      <w:numFmt w:val="decimal"/>
      <w:lvlText w:val=""/>
      <w:lvlJc w:val="left"/>
    </w:lvl>
  </w:abstractNum>
  <w:abstractNum w:abstractNumId="10" w15:restartNumberingAfterBreak="0">
    <w:nsid w:val="0000000B"/>
    <w:multiLevelType w:val="hybridMultilevel"/>
    <w:tmpl w:val="0000000B"/>
    <w:lvl w:ilvl="0" w:tplc="FB6CEE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84A694">
      <w:start w:val="1"/>
      <w:numFmt w:val="decimal"/>
      <w:lvlText w:val=""/>
      <w:lvlJc w:val="left"/>
    </w:lvl>
    <w:lvl w:ilvl="2" w:tplc="EDD232B2">
      <w:start w:val="1"/>
      <w:numFmt w:val="decimal"/>
      <w:lvlText w:val=""/>
      <w:lvlJc w:val="left"/>
    </w:lvl>
    <w:lvl w:ilvl="3" w:tplc="5C3CC888">
      <w:start w:val="1"/>
      <w:numFmt w:val="decimal"/>
      <w:lvlText w:val=""/>
      <w:lvlJc w:val="left"/>
    </w:lvl>
    <w:lvl w:ilvl="4" w:tplc="BC1E636C">
      <w:start w:val="1"/>
      <w:numFmt w:val="decimal"/>
      <w:lvlText w:val=""/>
      <w:lvlJc w:val="left"/>
    </w:lvl>
    <w:lvl w:ilvl="5" w:tplc="BE06919C">
      <w:start w:val="1"/>
      <w:numFmt w:val="decimal"/>
      <w:lvlText w:val=""/>
      <w:lvlJc w:val="left"/>
    </w:lvl>
    <w:lvl w:ilvl="6" w:tplc="B7D63198">
      <w:start w:val="1"/>
      <w:numFmt w:val="decimal"/>
      <w:lvlText w:val=""/>
      <w:lvlJc w:val="left"/>
    </w:lvl>
    <w:lvl w:ilvl="7" w:tplc="02B64A24">
      <w:start w:val="1"/>
      <w:numFmt w:val="decimal"/>
      <w:lvlText w:val=""/>
      <w:lvlJc w:val="left"/>
    </w:lvl>
    <w:lvl w:ilvl="8" w:tplc="B1605B02">
      <w:start w:val="1"/>
      <w:numFmt w:val="decimal"/>
      <w:lvlText w:val=""/>
      <w:lvlJc w:val="left"/>
    </w:lvl>
  </w:abstractNum>
  <w:abstractNum w:abstractNumId="11" w15:restartNumberingAfterBreak="0">
    <w:nsid w:val="0000000C"/>
    <w:multiLevelType w:val="hybridMultilevel"/>
    <w:tmpl w:val="0000000C"/>
    <w:lvl w:ilvl="0" w:tplc="072C67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C087896">
      <w:start w:val="1"/>
      <w:numFmt w:val="decimal"/>
      <w:lvlText w:val=""/>
      <w:lvlJc w:val="left"/>
    </w:lvl>
    <w:lvl w:ilvl="2" w:tplc="96862A56">
      <w:start w:val="1"/>
      <w:numFmt w:val="decimal"/>
      <w:lvlText w:val=""/>
      <w:lvlJc w:val="left"/>
    </w:lvl>
    <w:lvl w:ilvl="3" w:tplc="7758E29C">
      <w:start w:val="1"/>
      <w:numFmt w:val="decimal"/>
      <w:lvlText w:val=""/>
      <w:lvlJc w:val="left"/>
    </w:lvl>
    <w:lvl w:ilvl="4" w:tplc="30FC8E64">
      <w:start w:val="1"/>
      <w:numFmt w:val="decimal"/>
      <w:lvlText w:val=""/>
      <w:lvlJc w:val="left"/>
    </w:lvl>
    <w:lvl w:ilvl="5" w:tplc="003C6D8C">
      <w:start w:val="1"/>
      <w:numFmt w:val="decimal"/>
      <w:lvlText w:val=""/>
      <w:lvlJc w:val="left"/>
    </w:lvl>
    <w:lvl w:ilvl="6" w:tplc="0F80F882">
      <w:start w:val="1"/>
      <w:numFmt w:val="decimal"/>
      <w:lvlText w:val=""/>
      <w:lvlJc w:val="left"/>
    </w:lvl>
    <w:lvl w:ilvl="7" w:tplc="606A247A">
      <w:start w:val="1"/>
      <w:numFmt w:val="decimal"/>
      <w:lvlText w:val=""/>
      <w:lvlJc w:val="left"/>
    </w:lvl>
    <w:lvl w:ilvl="8" w:tplc="B70E2FD6">
      <w:start w:val="1"/>
      <w:numFmt w:val="decimal"/>
      <w:lvlText w:val=""/>
      <w:lvlJc w:val="left"/>
    </w:lvl>
  </w:abstractNum>
  <w:abstractNum w:abstractNumId="12" w15:restartNumberingAfterBreak="0">
    <w:nsid w:val="0000000D"/>
    <w:multiLevelType w:val="hybridMultilevel"/>
    <w:tmpl w:val="0000000D"/>
    <w:lvl w:ilvl="0" w:tplc="4CD2A5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B05316">
      <w:start w:val="1"/>
      <w:numFmt w:val="decimal"/>
      <w:lvlText w:val=""/>
      <w:lvlJc w:val="left"/>
    </w:lvl>
    <w:lvl w:ilvl="2" w:tplc="05BC6B76">
      <w:start w:val="1"/>
      <w:numFmt w:val="decimal"/>
      <w:lvlText w:val=""/>
      <w:lvlJc w:val="left"/>
    </w:lvl>
    <w:lvl w:ilvl="3" w:tplc="07083620">
      <w:start w:val="1"/>
      <w:numFmt w:val="decimal"/>
      <w:lvlText w:val=""/>
      <w:lvlJc w:val="left"/>
    </w:lvl>
    <w:lvl w:ilvl="4" w:tplc="BE242400">
      <w:start w:val="1"/>
      <w:numFmt w:val="decimal"/>
      <w:lvlText w:val=""/>
      <w:lvlJc w:val="left"/>
    </w:lvl>
    <w:lvl w:ilvl="5" w:tplc="6680B08A">
      <w:start w:val="1"/>
      <w:numFmt w:val="decimal"/>
      <w:lvlText w:val=""/>
      <w:lvlJc w:val="left"/>
    </w:lvl>
    <w:lvl w:ilvl="6" w:tplc="1F2659D6">
      <w:start w:val="1"/>
      <w:numFmt w:val="decimal"/>
      <w:lvlText w:val=""/>
      <w:lvlJc w:val="left"/>
    </w:lvl>
    <w:lvl w:ilvl="7" w:tplc="C248BAD4">
      <w:start w:val="1"/>
      <w:numFmt w:val="decimal"/>
      <w:lvlText w:val=""/>
      <w:lvlJc w:val="left"/>
    </w:lvl>
    <w:lvl w:ilvl="8" w:tplc="FBA22A90">
      <w:start w:val="1"/>
      <w:numFmt w:val="decimal"/>
      <w:lvlText w:val=""/>
      <w:lvlJc w:val="left"/>
    </w:lvl>
  </w:abstractNum>
  <w:abstractNum w:abstractNumId="13" w15:restartNumberingAfterBreak="0">
    <w:nsid w:val="20CB3BA1"/>
    <w:multiLevelType w:val="multilevel"/>
    <w:tmpl w:val="8CB8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007B4E"/>
    <w:multiLevelType w:val="hybridMultilevel"/>
    <w:tmpl w:val="412A5B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9804835">
    <w:abstractNumId w:val="0"/>
  </w:num>
  <w:num w:numId="2" w16cid:durableId="208806692">
    <w:abstractNumId w:val="1"/>
  </w:num>
  <w:num w:numId="3" w16cid:durableId="1682120888">
    <w:abstractNumId w:val="2"/>
  </w:num>
  <w:num w:numId="4" w16cid:durableId="1588225066">
    <w:abstractNumId w:val="3"/>
  </w:num>
  <w:num w:numId="5" w16cid:durableId="1875464563">
    <w:abstractNumId w:val="4"/>
  </w:num>
  <w:num w:numId="6" w16cid:durableId="685256272">
    <w:abstractNumId w:val="5"/>
  </w:num>
  <w:num w:numId="7" w16cid:durableId="651103843">
    <w:abstractNumId w:val="6"/>
  </w:num>
  <w:num w:numId="8" w16cid:durableId="755057773">
    <w:abstractNumId w:val="7"/>
  </w:num>
  <w:num w:numId="9" w16cid:durableId="217976868">
    <w:abstractNumId w:val="8"/>
  </w:num>
  <w:num w:numId="10" w16cid:durableId="1220291313">
    <w:abstractNumId w:val="9"/>
  </w:num>
  <w:num w:numId="11" w16cid:durableId="325742650">
    <w:abstractNumId w:val="10"/>
  </w:num>
  <w:num w:numId="12" w16cid:durableId="82380046">
    <w:abstractNumId w:val="11"/>
  </w:num>
  <w:num w:numId="13" w16cid:durableId="989942560">
    <w:abstractNumId w:val="12"/>
  </w:num>
  <w:num w:numId="14" w16cid:durableId="1034579188">
    <w:abstractNumId w:val="13"/>
  </w:num>
  <w:num w:numId="15" w16cid:durableId="80196418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5FA9"/>
    <w:rsid w:val="000010CE"/>
    <w:rsid w:val="00027E82"/>
    <w:rsid w:val="00037FC0"/>
    <w:rsid w:val="000D1BDD"/>
    <w:rsid w:val="000F6EA3"/>
    <w:rsid w:val="00186F58"/>
    <w:rsid w:val="00304C72"/>
    <w:rsid w:val="003C1179"/>
    <w:rsid w:val="003F1F3E"/>
    <w:rsid w:val="00411E34"/>
    <w:rsid w:val="00422620"/>
    <w:rsid w:val="00481F41"/>
    <w:rsid w:val="004C5FA9"/>
    <w:rsid w:val="004F0682"/>
    <w:rsid w:val="005069BF"/>
    <w:rsid w:val="00547C3C"/>
    <w:rsid w:val="00635CB2"/>
    <w:rsid w:val="00636095"/>
    <w:rsid w:val="00675D96"/>
    <w:rsid w:val="00677B4D"/>
    <w:rsid w:val="006C554B"/>
    <w:rsid w:val="007064E1"/>
    <w:rsid w:val="00780459"/>
    <w:rsid w:val="00784C67"/>
    <w:rsid w:val="00792CE5"/>
    <w:rsid w:val="007A215E"/>
    <w:rsid w:val="007D2ACC"/>
    <w:rsid w:val="008550CA"/>
    <w:rsid w:val="00872C9C"/>
    <w:rsid w:val="008A2472"/>
    <w:rsid w:val="008C08CC"/>
    <w:rsid w:val="008E78EB"/>
    <w:rsid w:val="009C5E5B"/>
    <w:rsid w:val="009D380A"/>
    <w:rsid w:val="00A10C1B"/>
    <w:rsid w:val="00A9642A"/>
    <w:rsid w:val="00AB763D"/>
    <w:rsid w:val="00B15708"/>
    <w:rsid w:val="00B649FA"/>
    <w:rsid w:val="00BA5DE8"/>
    <w:rsid w:val="00BA779C"/>
    <w:rsid w:val="00CB5BFC"/>
    <w:rsid w:val="00CF284D"/>
    <w:rsid w:val="00D65EB4"/>
    <w:rsid w:val="00D80A1C"/>
    <w:rsid w:val="00DA2C8A"/>
    <w:rsid w:val="00DE4AD4"/>
    <w:rsid w:val="00F03FA5"/>
    <w:rsid w:val="00F4689D"/>
    <w:rsid w:val="00F61680"/>
    <w:rsid w:val="00FA4037"/>
    <w:rsid w:val="00FE6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CD0860"/>
  <w15:docId w15:val="{B45A0688-6346-E644-B8AF-DAB75E293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A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dentedCode">
    <w:name w:val="IndentedCode"/>
    <w:pPr>
      <w:shd w:val="solid" w:color="E2E2E2" w:fill="auto"/>
    </w:pPr>
    <w:rPr>
      <w:rFonts w:ascii="Consolas" w:eastAsia="Consolas" w:hAnsi="Consolas" w:cs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11E3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character" w:styleId="Strong">
    <w:name w:val="Strong"/>
    <w:basedOn w:val="DefaultParagraphFont"/>
    <w:uiPriority w:val="22"/>
    <w:qFormat/>
    <w:rsid w:val="00411E34"/>
    <w:rPr>
      <w:b/>
      <w:bCs/>
    </w:rPr>
  </w:style>
  <w:style w:type="paragraph" w:styleId="ListParagraph">
    <w:name w:val="List Paragraph"/>
    <w:basedOn w:val="Normal"/>
    <w:uiPriority w:val="34"/>
    <w:qFormat/>
    <w:rsid w:val="00411E3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E4AD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A40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403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403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40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4037"/>
    <w:rPr>
      <w:b/>
      <w:b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872C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C9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6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 Borisenko</cp:lastModifiedBy>
  <cp:revision>45</cp:revision>
  <dcterms:created xsi:type="dcterms:W3CDTF">2025-06-23T14:28:00Z</dcterms:created>
  <dcterms:modified xsi:type="dcterms:W3CDTF">2025-07-03T06:14:00Z</dcterms:modified>
</cp:coreProperties>
</file>