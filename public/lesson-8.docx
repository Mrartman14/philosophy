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11D1" w:rsidRPr="005011D1" w:rsidRDefault="005011D1" w:rsidP="005011D1">
      <w:pPr>
        <w:pStyle w:val="Heading2"/>
        <w:rPr>
          <w:b w:val="0"/>
          <w:i w:val="0"/>
        </w:rPr>
      </w:pPr>
      <w:r>
        <w:rPr>
          <w:b w:val="0"/>
          <w:i w:val="0"/>
        </w:rPr>
        <w:t>Урок 8</w:t>
      </w:r>
    </w:p>
    <w:p w:rsidR="005011D1" w:rsidRDefault="005011D1" w:rsidP="005011D1">
      <w:r>
        <w:t>Возвращение к спору Августина и Пелагия. Чтобы проще понять мысль Пелагия, нужно представить человека, на которого оказывается множество разных воздействий; внутри него есть устройство — нейтрализатор этих воздействий, сводящий свободный выбор к добру или злу к пропорции 50/50. Важно: все воздействия являются положительными, ведь они следствие сотворения бога.</w:t>
      </w:r>
    </w:p>
    <w:p w:rsidR="005011D1" w:rsidRDefault="005011D1" w:rsidP="005011D1">
      <w:r>
        <w:t>Если предложение выше справедливо, тогда Вопрос: как воздействия могут быть благотворными, если они также порождены из ничто?</w:t>
      </w:r>
    </w:p>
    <w:p w:rsidR="005011D1" w:rsidRDefault="005011D1" w:rsidP="005011D1">
      <w:r>
        <w:t>Августин: Тот же человек, на которого оказывается воздействие, но вместо нейтрализатора в нем есть дефект, ущерб, умаление, отклонение, недостаток, возникший при сотворении; при этом воздействий этот человек избегает. А свобода воли на самом деле является её имитацией.</w:t>
      </w:r>
    </w:p>
    <w:p w:rsidR="005011D1" w:rsidRDefault="005011D1" w:rsidP="005011D1">
      <w:r>
        <w:t>Вопрос: имитацию свободы воли от Августина можно понимать как то, что нами на самом деле руководит зло, мы действуем его руками, при этом нам кажется, что выбор делаем мы в зависимости от воздействий? Ответ: точно не так, это больше похоже на воздействие на тебя беса или дьявола; лучше понимать зло в человеке как внезапное проявление в нем его defectio; человек умаляется, уклоняется. Его силы мощнее человеческого тела; дело не в теле; дело в том, что греховность лежит гораздо глубже, она в «ничто», которое внутри нас. Она источник искушения.</w:t>
      </w:r>
    </w:p>
    <w:p w:rsidR="005011D1" w:rsidRDefault="005011D1" w:rsidP="005011D1">
      <w:r>
        <w:t>Достоевский в преступлении и наказании рассказывает, что Раскольников принял своеволие за свободу воли, попытался создать проект, независимый ни от чего, но в конце он узнает, что его воля это на самом деле не воля, а лишь имитация.</w:t>
      </w:r>
    </w:p>
    <w:p w:rsidR="005011D1" w:rsidRDefault="005011D1" w:rsidP="005011D1">
      <w:r>
        <w:t>Усия — например, наше тело — это зло, потому что оно изменчиво, оно следствие порождение «ничего».</w:t>
      </w:r>
    </w:p>
    <w:p w:rsidR="005011D1" w:rsidRDefault="005011D1" w:rsidP="005011D1">
      <w:r>
        <w:t>Итак, версия Пелагия противоречила фактом существования зла: получается, что зло создал бог. Но есть ещё кое-что, указывающее на несостоятельность его идеи. Стоит понимать, что во времена Пелагия римская империя представляла собой общество морального разложения. Придя туда с мыслями о каком-то возможном спасении, Пелагий выглядел просто наивно: он не делал громких проповедей и скорее транслировал свои идеи в частных разговорах. И ещё: римская империя существовала уже около тысячи лет, со времен Сократа понимала, что достижение эвдеймонии невозможно, в том числе из-за того, что это им показал Сократ. Эти люди давно разочарованны этой идеей. Они скептики. Идея их такова: «я не могу контролировать себя. Это бессмысленно». На этом фоне Пелагий, версия которого (50/50) состояла как бы в очередной формуле получения эвдеймонии, не пользовалась успехом.</w:t>
      </w:r>
    </w:p>
    <w:p w:rsidR="005011D1" w:rsidRDefault="005011D1" w:rsidP="005011D1">
      <w:r>
        <w:t>А Августин как раз и объяснял, почему эвдеймония невозможна, подтверждая мысли римлян-скептиков.</w:t>
      </w:r>
    </w:p>
    <w:p w:rsidR="005011D1" w:rsidRDefault="005011D1" w:rsidP="005011D1">
      <w:r>
        <w:t xml:space="preserve">Церковь, стремясь найти какое-то решение, имела теорию Пелагия и Августина, пыталась найти компромисс. Пелагия сразу же отбрасывает как ересь по двум причинам выше. Решение Августина целиком тоже не устраивало: нужно было выбрать что-то промежуточное, но ближе к Августину. Вот какой был выбран компромисс: свобода воли это действительно имитация и правит всем она, но где-то внутри есть подлинный юпостасис, та самая свобода, данная богом. Она очень слаба и самостоятельно реализовать её невозможно; можно сделать это, только получив gracia </w:t>
      </w:r>
      <w:r>
        <w:lastRenderedPageBreak/>
        <w:t>(божью благодать). Для этого свобода человека и свобода бога должны совпасть. Таким образом церковью было принято умеренное Августинианство.</w:t>
      </w:r>
    </w:p>
    <w:p w:rsidR="005011D1" w:rsidRDefault="005011D1" w:rsidP="005011D1">
      <w:r>
        <w:t>Но что может побудить бога в такой доктрине даровать человеку gracia? Ответ: бескорыстная, жертвенная любовь (по-гречески «агапэ»). Отсюда ниточка тянется к Иисусу.</w:t>
      </w:r>
    </w:p>
    <w:p w:rsidR="005011D1" w:rsidRDefault="005011D1" w:rsidP="005011D1">
      <w:r>
        <w:t xml:space="preserve">Попытка объяснить эту любовь через современную аналогию: это романтическая любовь — существуют два человека, мужчина и женщина, которые по каким-то обстоятельствам разделены, например, социальной иерархией, и между ними возникает романтическая любовь. В обычной жизни идёт взаимодействие усии с усией, потому что люди играют определенные социальные роли, носят «маски». За этими же масками стоят уникальные юпостасисы, и на них уровне происходит любовь. Но при этом в людях, как в порождениях «ничто», есть недостатки, и любовь заключается в </w:t>
      </w:r>
      <w:r>
        <w:rPr>
          <w:i/>
        </w:rPr>
        <w:t>прощении</w:t>
      </w:r>
      <w:r>
        <w:t xml:space="preserve"> этих недостатков. И именно такая любовь может спасти человека; она не может быть греховна, она «вырывает» нас из того небытия, которым мы были порождены. В этом смысле предательство или измена рассматривается как утрата спасения. Любовь исчезает, исчезает и прощение недостатков. Безответная любовь является персональным адом, потому что человека некому вытащить из небытия. Эта любовь никак не относится к эросу, плотской любви, связанной с усией. При этом ни семейные отношения, ни дружеские, ни какие-либо ещё не могут этого дать, потому что теряется уникальность — любящий должен быть один, как и любимый. Именно такой вид романтической любви это то, что осталось нам от божественной любви.</w:t>
      </w:r>
    </w:p>
    <w:p w:rsidR="005011D1" w:rsidRDefault="005011D1" w:rsidP="005011D1">
      <w:r>
        <w:t xml:space="preserve">Таким образом эту любовь можно рассматривать тоже как некую ставку, где выигрышем будет спасение. У этой концепции есть одна проблема, и лежит она в свободе воли: можно ли заставить человека полюбить? Ответ: нет. Человек ничего не может сделать, чтобы его полюбили. Не поможет ни одна манипуляция. Любовь связана исключительно со свободным выбором. Если выбор несвободен, если бог обязан всех любить, то это не любовь. Поэтому в слове gracia лежит смысловой оттенок незаслуженной милости. Эта любовь может быть получена не за какое-то действие. Итак, Бог выбирает кого спасти, а кого нет. А значит, </w:t>
      </w:r>
      <w:r>
        <w:rPr>
          <w:i/>
        </w:rPr>
        <w:t>человек ничего не может сделать для собственного спасения</w:t>
      </w:r>
      <w:r>
        <w:t>.</w:t>
      </w:r>
    </w:p>
    <w:p w:rsidR="005011D1" w:rsidRDefault="005011D1" w:rsidP="005011D1">
      <w:r>
        <w:t>Важно понимать, что спор Пелагия с Августином — это лишь один из споров, коих было множество. Всегда для разрешения спора искался компромисс и всегда вставали противоречия, которые, в свою очередь, приводили к новым оптимальным решениям. Но эта длинная цепь спора в конце концов пришла снова к той же проблеме Августина-Пелагия.</w:t>
      </w:r>
    </w:p>
    <w:p w:rsidR="005011D1" w:rsidRDefault="005011D1" w:rsidP="005011D1">
      <w:r>
        <w:t>Все приходило к тому, что человек не может спастись своими силами. Решив проблему предельного основания, я столкнусь с этим противоречием.</w:t>
      </w:r>
    </w:p>
    <w:p w:rsidR="005011D1" w:rsidRDefault="005011D1" w:rsidP="005011D1">
      <w:r>
        <w:t>Реформация, проведенная Мартином Лютером в 1517г, вновь вернула актуальность этому противоречию, встала та же проблема. Пока возникают новые проблемы и предлагаются новые решения, есть ощущение прогресса, движения; приход к старой проблеме говорит о том, что теория в тупике.</w:t>
      </w:r>
    </w:p>
    <w:p w:rsidR="005011D1" w:rsidRDefault="005011D1" w:rsidP="005011D1">
      <w:r>
        <w:t>Почему же Мартин Лютер вернул эту проблему? Дело в индульгенциях: он их раскритиковал, потому что они обещали спасение. Но они не могли обещать спасение, потому что иначе бы нарушали свободу выбора Бога. Сам он в своей статье говорил, что следовать заповедям нужно для того, чтобы понять, что делать это невозможно. Нужно прийти к отчаянию, превратиться в пустой сосуд. Тогда появится шанс воспринять gracia. Отказаться ото всякой своей воли, чтобы через человека действовал Бог.</w:t>
      </w:r>
    </w:p>
    <w:p w:rsidR="005011D1" w:rsidRDefault="005011D1" w:rsidP="005011D1">
      <w:r>
        <w:lastRenderedPageBreak/>
        <w:t xml:space="preserve">Таким образом, к 16 веку христианство </w:t>
      </w:r>
      <w:r>
        <w:rPr>
          <w:b/>
        </w:rPr>
        <w:t>не имело ответа на главный вопрос</w:t>
      </w:r>
      <w:r>
        <w:t>: чего хочет Бог? В чем был его замысел сотворения мира? В итоге христианство как картина мира уходит вместе с реформацией Мартина Лютера.</w:t>
      </w:r>
    </w:p>
    <w:p w:rsidR="005011D1" w:rsidRDefault="005011D1" w:rsidP="005011D1">
      <w:r>
        <w:t xml:space="preserve">Жан Кальвин Называл gracia лотереей, так как нет никаких средств повлиять на его получение. Задает вопрос: кто будет инициатором gracia? Ответ, конечно, Бог. Здесь приходит идея </w:t>
      </w:r>
      <w:r>
        <w:rPr>
          <w:i/>
        </w:rPr>
        <w:t>предопределения</w:t>
      </w:r>
      <w:r>
        <w:t>: Бог знает, кого он спасет, а кого — нет. Игра уже сыграна: можно делать всё что угодно, ничего на это решение не повлияет. Все, что остается сделать человеку при жизни, это понять, получена ли gracia или нет. Сделать это можно, судя по удаче или везению: если все благоволит человеку в делах, значит он избран Богом. Американская мечта как раз вырастает из этого «тестирования» собственной благословенности.</w:t>
      </w:r>
    </w:p>
    <w:p w:rsidR="005011D1" w:rsidRDefault="005011D1" w:rsidP="005011D1">
      <w:r>
        <w:t>Протестанты, расколотые на множество сект, находящиеся в состоянии плюрализма, разрушают замысел христианства: этот процесс называется секуляризацией.</w:t>
      </w:r>
    </w:p>
    <w:p w:rsidR="00885353" w:rsidRDefault="00885353"/>
    <w:sectPr w:rsidR="0088535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54EBC3E">
      <w:start w:val="1"/>
      <w:numFmt w:val="decimal"/>
      <w:lvlText w:val="%1."/>
      <w:lvlJc w:val="left"/>
      <w:pPr>
        <w:tabs>
          <w:tab w:val="num" w:pos="720"/>
        </w:tabs>
        <w:ind w:left="720" w:hanging="360"/>
      </w:pPr>
    </w:lvl>
    <w:lvl w:ilvl="1" w:tplc="0D0CE63C">
      <w:start w:val="1"/>
      <w:numFmt w:val="decimal"/>
      <w:lvlText w:val=""/>
      <w:lvlJc w:val="left"/>
    </w:lvl>
    <w:lvl w:ilvl="2" w:tplc="3288FB66">
      <w:start w:val="1"/>
      <w:numFmt w:val="decimal"/>
      <w:lvlText w:val=""/>
      <w:lvlJc w:val="left"/>
    </w:lvl>
    <w:lvl w:ilvl="3" w:tplc="35406A4C">
      <w:start w:val="1"/>
      <w:numFmt w:val="decimal"/>
      <w:lvlText w:val=""/>
      <w:lvlJc w:val="left"/>
    </w:lvl>
    <w:lvl w:ilvl="4" w:tplc="42B8E906">
      <w:start w:val="1"/>
      <w:numFmt w:val="decimal"/>
      <w:lvlText w:val=""/>
      <w:lvlJc w:val="left"/>
    </w:lvl>
    <w:lvl w:ilvl="5" w:tplc="33546A54">
      <w:start w:val="1"/>
      <w:numFmt w:val="decimal"/>
      <w:lvlText w:val=""/>
      <w:lvlJc w:val="left"/>
    </w:lvl>
    <w:lvl w:ilvl="6" w:tplc="B9CEA88A">
      <w:start w:val="1"/>
      <w:numFmt w:val="decimal"/>
      <w:lvlText w:val=""/>
      <w:lvlJc w:val="left"/>
    </w:lvl>
    <w:lvl w:ilvl="7" w:tplc="356AB102">
      <w:start w:val="1"/>
      <w:numFmt w:val="decimal"/>
      <w:lvlText w:val=""/>
      <w:lvlJc w:val="left"/>
    </w:lvl>
    <w:lvl w:ilvl="8" w:tplc="26063440">
      <w:start w:val="1"/>
      <w:numFmt w:val="decimal"/>
      <w:lvlText w:val=""/>
      <w:lvlJc w:val="left"/>
    </w:lvl>
  </w:abstractNum>
  <w:abstractNum w:abstractNumId="1" w15:restartNumberingAfterBreak="0">
    <w:nsid w:val="00000002"/>
    <w:multiLevelType w:val="hybridMultilevel"/>
    <w:tmpl w:val="00000002"/>
    <w:lvl w:ilvl="0" w:tplc="9168E1C4">
      <w:start w:val="1"/>
      <w:numFmt w:val="decimal"/>
      <w:lvlText w:val="%1."/>
      <w:lvlJc w:val="left"/>
      <w:pPr>
        <w:tabs>
          <w:tab w:val="num" w:pos="720"/>
        </w:tabs>
        <w:ind w:left="720" w:hanging="360"/>
      </w:pPr>
    </w:lvl>
    <w:lvl w:ilvl="1" w:tplc="DDA471E6">
      <w:start w:val="1"/>
      <w:numFmt w:val="decimal"/>
      <w:lvlText w:val=""/>
      <w:lvlJc w:val="left"/>
    </w:lvl>
    <w:lvl w:ilvl="2" w:tplc="1832BEF6">
      <w:start w:val="1"/>
      <w:numFmt w:val="decimal"/>
      <w:lvlText w:val=""/>
      <w:lvlJc w:val="left"/>
    </w:lvl>
    <w:lvl w:ilvl="3" w:tplc="5F54766C">
      <w:start w:val="1"/>
      <w:numFmt w:val="decimal"/>
      <w:lvlText w:val=""/>
      <w:lvlJc w:val="left"/>
    </w:lvl>
    <w:lvl w:ilvl="4" w:tplc="9AC4FA8C">
      <w:start w:val="1"/>
      <w:numFmt w:val="decimal"/>
      <w:lvlText w:val=""/>
      <w:lvlJc w:val="left"/>
    </w:lvl>
    <w:lvl w:ilvl="5" w:tplc="6EE23C50">
      <w:start w:val="1"/>
      <w:numFmt w:val="decimal"/>
      <w:lvlText w:val=""/>
      <w:lvlJc w:val="left"/>
    </w:lvl>
    <w:lvl w:ilvl="6" w:tplc="18FCEB06">
      <w:start w:val="1"/>
      <w:numFmt w:val="decimal"/>
      <w:lvlText w:val=""/>
      <w:lvlJc w:val="left"/>
    </w:lvl>
    <w:lvl w:ilvl="7" w:tplc="04081C72">
      <w:start w:val="1"/>
      <w:numFmt w:val="decimal"/>
      <w:lvlText w:val=""/>
      <w:lvlJc w:val="left"/>
    </w:lvl>
    <w:lvl w:ilvl="8" w:tplc="C35C4F54">
      <w:start w:val="1"/>
      <w:numFmt w:val="decimal"/>
      <w:lvlText w:val=""/>
      <w:lvlJc w:val="left"/>
    </w:lvl>
  </w:abstractNum>
  <w:abstractNum w:abstractNumId="2" w15:restartNumberingAfterBreak="0">
    <w:nsid w:val="00000003"/>
    <w:multiLevelType w:val="hybridMultilevel"/>
    <w:tmpl w:val="00000003"/>
    <w:lvl w:ilvl="0" w:tplc="96A80EAA">
      <w:start w:val="1"/>
      <w:numFmt w:val="decimal"/>
      <w:lvlText w:val="%1."/>
      <w:lvlJc w:val="left"/>
      <w:pPr>
        <w:tabs>
          <w:tab w:val="num" w:pos="720"/>
        </w:tabs>
        <w:ind w:left="720" w:hanging="360"/>
      </w:pPr>
    </w:lvl>
    <w:lvl w:ilvl="1" w:tplc="01F8E63A">
      <w:start w:val="1"/>
      <w:numFmt w:val="decimal"/>
      <w:lvlText w:val=""/>
      <w:lvlJc w:val="left"/>
    </w:lvl>
    <w:lvl w:ilvl="2" w:tplc="DF2C3E78">
      <w:start w:val="1"/>
      <w:numFmt w:val="decimal"/>
      <w:lvlText w:val=""/>
      <w:lvlJc w:val="left"/>
    </w:lvl>
    <w:lvl w:ilvl="3" w:tplc="0F581126">
      <w:start w:val="1"/>
      <w:numFmt w:val="decimal"/>
      <w:lvlText w:val=""/>
      <w:lvlJc w:val="left"/>
    </w:lvl>
    <w:lvl w:ilvl="4" w:tplc="47866E5E">
      <w:start w:val="1"/>
      <w:numFmt w:val="decimal"/>
      <w:lvlText w:val=""/>
      <w:lvlJc w:val="left"/>
    </w:lvl>
    <w:lvl w:ilvl="5" w:tplc="87040AE4">
      <w:start w:val="1"/>
      <w:numFmt w:val="decimal"/>
      <w:lvlText w:val=""/>
      <w:lvlJc w:val="left"/>
    </w:lvl>
    <w:lvl w:ilvl="6" w:tplc="07E643A0">
      <w:start w:val="1"/>
      <w:numFmt w:val="decimal"/>
      <w:lvlText w:val=""/>
      <w:lvlJc w:val="left"/>
    </w:lvl>
    <w:lvl w:ilvl="7" w:tplc="DE24B31C">
      <w:start w:val="1"/>
      <w:numFmt w:val="decimal"/>
      <w:lvlText w:val=""/>
      <w:lvlJc w:val="left"/>
    </w:lvl>
    <w:lvl w:ilvl="8" w:tplc="EA2AF902">
      <w:start w:val="1"/>
      <w:numFmt w:val="decimal"/>
      <w:lvlText w:val=""/>
      <w:lvlJc w:val="left"/>
    </w:lvl>
  </w:abstractNum>
  <w:abstractNum w:abstractNumId="3" w15:restartNumberingAfterBreak="0">
    <w:nsid w:val="00000004"/>
    <w:multiLevelType w:val="hybridMultilevel"/>
    <w:tmpl w:val="00000004"/>
    <w:lvl w:ilvl="0" w:tplc="78D60C7A">
      <w:start w:val="1"/>
      <w:numFmt w:val="decimal"/>
      <w:lvlText w:val="%1."/>
      <w:lvlJc w:val="left"/>
      <w:pPr>
        <w:tabs>
          <w:tab w:val="num" w:pos="720"/>
        </w:tabs>
        <w:ind w:left="720" w:hanging="360"/>
      </w:pPr>
    </w:lvl>
    <w:lvl w:ilvl="1" w:tplc="E89419CE">
      <w:start w:val="1"/>
      <w:numFmt w:val="decimal"/>
      <w:lvlText w:val=""/>
      <w:lvlJc w:val="left"/>
    </w:lvl>
    <w:lvl w:ilvl="2" w:tplc="77824578">
      <w:start w:val="1"/>
      <w:numFmt w:val="decimal"/>
      <w:lvlText w:val=""/>
      <w:lvlJc w:val="left"/>
    </w:lvl>
    <w:lvl w:ilvl="3" w:tplc="9EC0D98E">
      <w:start w:val="1"/>
      <w:numFmt w:val="decimal"/>
      <w:lvlText w:val=""/>
      <w:lvlJc w:val="left"/>
    </w:lvl>
    <w:lvl w:ilvl="4" w:tplc="B3E6091A">
      <w:start w:val="1"/>
      <w:numFmt w:val="decimal"/>
      <w:lvlText w:val=""/>
      <w:lvlJc w:val="left"/>
    </w:lvl>
    <w:lvl w:ilvl="5" w:tplc="92B248EC">
      <w:start w:val="1"/>
      <w:numFmt w:val="decimal"/>
      <w:lvlText w:val=""/>
      <w:lvlJc w:val="left"/>
    </w:lvl>
    <w:lvl w:ilvl="6" w:tplc="089CBBC2">
      <w:start w:val="1"/>
      <w:numFmt w:val="decimal"/>
      <w:lvlText w:val=""/>
      <w:lvlJc w:val="left"/>
    </w:lvl>
    <w:lvl w:ilvl="7" w:tplc="983CAABA">
      <w:start w:val="1"/>
      <w:numFmt w:val="decimal"/>
      <w:lvlText w:val=""/>
      <w:lvlJc w:val="left"/>
    </w:lvl>
    <w:lvl w:ilvl="8" w:tplc="3C32D844">
      <w:start w:val="1"/>
      <w:numFmt w:val="decimal"/>
      <w:lvlText w:val=""/>
      <w:lvlJc w:val="left"/>
    </w:lvl>
  </w:abstractNum>
  <w:abstractNum w:abstractNumId="4" w15:restartNumberingAfterBreak="0">
    <w:nsid w:val="00000005"/>
    <w:multiLevelType w:val="hybridMultilevel"/>
    <w:tmpl w:val="00000005"/>
    <w:lvl w:ilvl="0" w:tplc="9872F1B8">
      <w:start w:val="1"/>
      <w:numFmt w:val="decimal"/>
      <w:lvlText w:val="%1."/>
      <w:lvlJc w:val="left"/>
      <w:pPr>
        <w:tabs>
          <w:tab w:val="num" w:pos="720"/>
        </w:tabs>
        <w:ind w:left="720" w:hanging="360"/>
      </w:pPr>
    </w:lvl>
    <w:lvl w:ilvl="1" w:tplc="B3A2C656">
      <w:start w:val="1"/>
      <w:numFmt w:val="decimal"/>
      <w:lvlText w:val=""/>
      <w:lvlJc w:val="left"/>
    </w:lvl>
    <w:lvl w:ilvl="2" w:tplc="49383A32">
      <w:start w:val="1"/>
      <w:numFmt w:val="decimal"/>
      <w:lvlText w:val=""/>
      <w:lvlJc w:val="left"/>
    </w:lvl>
    <w:lvl w:ilvl="3" w:tplc="1652B7BA">
      <w:start w:val="1"/>
      <w:numFmt w:val="decimal"/>
      <w:lvlText w:val=""/>
      <w:lvlJc w:val="left"/>
    </w:lvl>
    <w:lvl w:ilvl="4" w:tplc="FD0C4244">
      <w:start w:val="1"/>
      <w:numFmt w:val="decimal"/>
      <w:lvlText w:val=""/>
      <w:lvlJc w:val="left"/>
    </w:lvl>
    <w:lvl w:ilvl="5" w:tplc="9C7E0F8C">
      <w:start w:val="1"/>
      <w:numFmt w:val="decimal"/>
      <w:lvlText w:val=""/>
      <w:lvlJc w:val="left"/>
    </w:lvl>
    <w:lvl w:ilvl="6" w:tplc="F4FE4476">
      <w:start w:val="1"/>
      <w:numFmt w:val="decimal"/>
      <w:lvlText w:val=""/>
      <w:lvlJc w:val="left"/>
    </w:lvl>
    <w:lvl w:ilvl="7" w:tplc="EA80D5F8">
      <w:start w:val="1"/>
      <w:numFmt w:val="decimal"/>
      <w:lvlText w:val=""/>
      <w:lvlJc w:val="left"/>
    </w:lvl>
    <w:lvl w:ilvl="8" w:tplc="03F8BDF6">
      <w:start w:val="1"/>
      <w:numFmt w:val="decimal"/>
      <w:lvlText w:val=""/>
      <w:lvlJc w:val="left"/>
    </w:lvl>
  </w:abstractNum>
  <w:abstractNum w:abstractNumId="5" w15:restartNumberingAfterBreak="0">
    <w:nsid w:val="00000006"/>
    <w:multiLevelType w:val="hybridMultilevel"/>
    <w:tmpl w:val="00000006"/>
    <w:lvl w:ilvl="0" w:tplc="DF5660BC">
      <w:start w:val="1"/>
      <w:numFmt w:val="decimal"/>
      <w:lvlText w:val="%1."/>
      <w:lvlJc w:val="left"/>
      <w:pPr>
        <w:tabs>
          <w:tab w:val="num" w:pos="720"/>
        </w:tabs>
        <w:ind w:left="720" w:hanging="360"/>
      </w:pPr>
    </w:lvl>
    <w:lvl w:ilvl="1" w:tplc="743A61CC">
      <w:start w:val="1"/>
      <w:numFmt w:val="decimal"/>
      <w:lvlText w:val=""/>
      <w:lvlJc w:val="left"/>
    </w:lvl>
    <w:lvl w:ilvl="2" w:tplc="3FFABC66">
      <w:start w:val="1"/>
      <w:numFmt w:val="decimal"/>
      <w:lvlText w:val=""/>
      <w:lvlJc w:val="left"/>
    </w:lvl>
    <w:lvl w:ilvl="3" w:tplc="1228FBF2">
      <w:start w:val="1"/>
      <w:numFmt w:val="decimal"/>
      <w:lvlText w:val=""/>
      <w:lvlJc w:val="left"/>
    </w:lvl>
    <w:lvl w:ilvl="4" w:tplc="1382AA0C">
      <w:start w:val="1"/>
      <w:numFmt w:val="decimal"/>
      <w:lvlText w:val=""/>
      <w:lvlJc w:val="left"/>
    </w:lvl>
    <w:lvl w:ilvl="5" w:tplc="0B38D032">
      <w:start w:val="1"/>
      <w:numFmt w:val="decimal"/>
      <w:lvlText w:val=""/>
      <w:lvlJc w:val="left"/>
    </w:lvl>
    <w:lvl w:ilvl="6" w:tplc="8A94E636">
      <w:start w:val="1"/>
      <w:numFmt w:val="decimal"/>
      <w:lvlText w:val=""/>
      <w:lvlJc w:val="left"/>
    </w:lvl>
    <w:lvl w:ilvl="7" w:tplc="3114264C">
      <w:start w:val="1"/>
      <w:numFmt w:val="decimal"/>
      <w:lvlText w:val=""/>
      <w:lvlJc w:val="left"/>
    </w:lvl>
    <w:lvl w:ilvl="8" w:tplc="B0F2E5BE">
      <w:start w:val="1"/>
      <w:numFmt w:val="decimal"/>
      <w:lvlText w:val=""/>
      <w:lvlJc w:val="left"/>
    </w:lvl>
  </w:abstractNum>
  <w:abstractNum w:abstractNumId="6" w15:restartNumberingAfterBreak="0">
    <w:nsid w:val="00000007"/>
    <w:multiLevelType w:val="hybridMultilevel"/>
    <w:tmpl w:val="00000007"/>
    <w:lvl w:ilvl="0" w:tplc="53D44312">
      <w:start w:val="1"/>
      <w:numFmt w:val="decimal"/>
      <w:lvlText w:val="%1."/>
      <w:lvlJc w:val="left"/>
      <w:pPr>
        <w:tabs>
          <w:tab w:val="num" w:pos="720"/>
        </w:tabs>
        <w:ind w:left="720" w:hanging="360"/>
      </w:pPr>
    </w:lvl>
    <w:lvl w:ilvl="1" w:tplc="571C4D0C">
      <w:start w:val="1"/>
      <w:numFmt w:val="decimal"/>
      <w:lvlText w:val=""/>
      <w:lvlJc w:val="left"/>
    </w:lvl>
    <w:lvl w:ilvl="2" w:tplc="1380683C">
      <w:start w:val="1"/>
      <w:numFmt w:val="decimal"/>
      <w:lvlText w:val=""/>
      <w:lvlJc w:val="left"/>
    </w:lvl>
    <w:lvl w:ilvl="3" w:tplc="4ED6CBD0">
      <w:start w:val="1"/>
      <w:numFmt w:val="decimal"/>
      <w:lvlText w:val=""/>
      <w:lvlJc w:val="left"/>
    </w:lvl>
    <w:lvl w:ilvl="4" w:tplc="79D69AD8">
      <w:start w:val="1"/>
      <w:numFmt w:val="decimal"/>
      <w:lvlText w:val=""/>
      <w:lvlJc w:val="left"/>
    </w:lvl>
    <w:lvl w:ilvl="5" w:tplc="F8B24716">
      <w:start w:val="1"/>
      <w:numFmt w:val="decimal"/>
      <w:lvlText w:val=""/>
      <w:lvlJc w:val="left"/>
    </w:lvl>
    <w:lvl w:ilvl="6" w:tplc="8AF429CC">
      <w:start w:val="1"/>
      <w:numFmt w:val="decimal"/>
      <w:lvlText w:val=""/>
      <w:lvlJc w:val="left"/>
    </w:lvl>
    <w:lvl w:ilvl="7" w:tplc="E452D152">
      <w:start w:val="1"/>
      <w:numFmt w:val="decimal"/>
      <w:lvlText w:val=""/>
      <w:lvlJc w:val="left"/>
    </w:lvl>
    <w:lvl w:ilvl="8" w:tplc="D6007BC6">
      <w:start w:val="1"/>
      <w:numFmt w:val="decimal"/>
      <w:lvlText w:val=""/>
      <w:lvlJc w:val="left"/>
    </w:lvl>
  </w:abstractNum>
  <w:abstractNum w:abstractNumId="7" w15:restartNumberingAfterBreak="0">
    <w:nsid w:val="00000008"/>
    <w:multiLevelType w:val="hybridMultilevel"/>
    <w:tmpl w:val="00000008"/>
    <w:lvl w:ilvl="0" w:tplc="8C0645A4">
      <w:start w:val="1"/>
      <w:numFmt w:val="decimal"/>
      <w:lvlText w:val="%1."/>
      <w:lvlJc w:val="left"/>
      <w:pPr>
        <w:tabs>
          <w:tab w:val="num" w:pos="720"/>
        </w:tabs>
        <w:ind w:left="720" w:hanging="360"/>
      </w:pPr>
    </w:lvl>
    <w:lvl w:ilvl="1" w:tplc="1E0C1206">
      <w:start w:val="1"/>
      <w:numFmt w:val="decimal"/>
      <w:lvlText w:val=""/>
      <w:lvlJc w:val="left"/>
    </w:lvl>
    <w:lvl w:ilvl="2" w:tplc="BCEE6A90">
      <w:start w:val="1"/>
      <w:numFmt w:val="decimal"/>
      <w:lvlText w:val=""/>
      <w:lvlJc w:val="left"/>
    </w:lvl>
    <w:lvl w:ilvl="3" w:tplc="A7248552">
      <w:start w:val="1"/>
      <w:numFmt w:val="decimal"/>
      <w:lvlText w:val=""/>
      <w:lvlJc w:val="left"/>
    </w:lvl>
    <w:lvl w:ilvl="4" w:tplc="FDAC6132">
      <w:start w:val="1"/>
      <w:numFmt w:val="decimal"/>
      <w:lvlText w:val=""/>
      <w:lvlJc w:val="left"/>
    </w:lvl>
    <w:lvl w:ilvl="5" w:tplc="1B9EC2CC">
      <w:start w:val="1"/>
      <w:numFmt w:val="decimal"/>
      <w:lvlText w:val=""/>
      <w:lvlJc w:val="left"/>
    </w:lvl>
    <w:lvl w:ilvl="6" w:tplc="ABBCDC84">
      <w:start w:val="1"/>
      <w:numFmt w:val="decimal"/>
      <w:lvlText w:val=""/>
      <w:lvlJc w:val="left"/>
    </w:lvl>
    <w:lvl w:ilvl="7" w:tplc="3A2C121E">
      <w:start w:val="1"/>
      <w:numFmt w:val="decimal"/>
      <w:lvlText w:val=""/>
      <w:lvlJc w:val="left"/>
    </w:lvl>
    <w:lvl w:ilvl="8" w:tplc="714CF026">
      <w:start w:val="1"/>
      <w:numFmt w:val="decimal"/>
      <w:lvlText w:val=""/>
      <w:lvlJc w:val="left"/>
    </w:lvl>
  </w:abstractNum>
  <w:abstractNum w:abstractNumId="8" w15:restartNumberingAfterBreak="0">
    <w:nsid w:val="00000009"/>
    <w:multiLevelType w:val="hybridMultilevel"/>
    <w:tmpl w:val="00000009"/>
    <w:lvl w:ilvl="0" w:tplc="961E9790">
      <w:start w:val="1"/>
      <w:numFmt w:val="decimal"/>
      <w:lvlText w:val="%1."/>
      <w:lvlJc w:val="left"/>
      <w:pPr>
        <w:tabs>
          <w:tab w:val="num" w:pos="720"/>
        </w:tabs>
        <w:ind w:left="720" w:hanging="360"/>
      </w:pPr>
    </w:lvl>
    <w:lvl w:ilvl="1" w:tplc="0884EF64">
      <w:start w:val="1"/>
      <w:numFmt w:val="decimal"/>
      <w:lvlText w:val=""/>
      <w:lvlJc w:val="left"/>
    </w:lvl>
    <w:lvl w:ilvl="2" w:tplc="7A9648A0">
      <w:start w:val="1"/>
      <w:numFmt w:val="decimal"/>
      <w:lvlText w:val=""/>
      <w:lvlJc w:val="left"/>
    </w:lvl>
    <w:lvl w:ilvl="3" w:tplc="AF6C4B22">
      <w:start w:val="1"/>
      <w:numFmt w:val="decimal"/>
      <w:lvlText w:val=""/>
      <w:lvlJc w:val="left"/>
    </w:lvl>
    <w:lvl w:ilvl="4" w:tplc="CA2C8832">
      <w:start w:val="1"/>
      <w:numFmt w:val="decimal"/>
      <w:lvlText w:val=""/>
      <w:lvlJc w:val="left"/>
    </w:lvl>
    <w:lvl w:ilvl="5" w:tplc="5B2E83C0">
      <w:start w:val="1"/>
      <w:numFmt w:val="decimal"/>
      <w:lvlText w:val=""/>
      <w:lvlJc w:val="left"/>
    </w:lvl>
    <w:lvl w:ilvl="6" w:tplc="BB124E8C">
      <w:start w:val="1"/>
      <w:numFmt w:val="decimal"/>
      <w:lvlText w:val=""/>
      <w:lvlJc w:val="left"/>
    </w:lvl>
    <w:lvl w:ilvl="7" w:tplc="B7FCC9E6">
      <w:start w:val="1"/>
      <w:numFmt w:val="decimal"/>
      <w:lvlText w:val=""/>
      <w:lvlJc w:val="left"/>
    </w:lvl>
    <w:lvl w:ilvl="8" w:tplc="FB7C8CF2">
      <w:start w:val="1"/>
      <w:numFmt w:val="decimal"/>
      <w:lvlText w:val=""/>
      <w:lvlJc w:val="left"/>
    </w:lvl>
  </w:abstractNum>
  <w:abstractNum w:abstractNumId="9" w15:restartNumberingAfterBreak="0">
    <w:nsid w:val="0000000A"/>
    <w:multiLevelType w:val="hybridMultilevel"/>
    <w:tmpl w:val="0000000A"/>
    <w:lvl w:ilvl="0" w:tplc="4F88800A">
      <w:start w:val="1"/>
      <w:numFmt w:val="decimal"/>
      <w:lvlText w:val="%1."/>
      <w:lvlJc w:val="left"/>
      <w:pPr>
        <w:tabs>
          <w:tab w:val="num" w:pos="720"/>
        </w:tabs>
        <w:ind w:left="720" w:hanging="360"/>
      </w:pPr>
    </w:lvl>
    <w:lvl w:ilvl="1" w:tplc="94B8F310">
      <w:start w:val="1"/>
      <w:numFmt w:val="decimal"/>
      <w:lvlText w:val=""/>
      <w:lvlJc w:val="left"/>
    </w:lvl>
    <w:lvl w:ilvl="2" w:tplc="3C42F8BA">
      <w:start w:val="1"/>
      <w:numFmt w:val="decimal"/>
      <w:lvlText w:val=""/>
      <w:lvlJc w:val="left"/>
    </w:lvl>
    <w:lvl w:ilvl="3" w:tplc="C41E37D6">
      <w:start w:val="1"/>
      <w:numFmt w:val="decimal"/>
      <w:lvlText w:val=""/>
      <w:lvlJc w:val="left"/>
    </w:lvl>
    <w:lvl w:ilvl="4" w:tplc="7A464686">
      <w:start w:val="1"/>
      <w:numFmt w:val="decimal"/>
      <w:lvlText w:val=""/>
      <w:lvlJc w:val="left"/>
    </w:lvl>
    <w:lvl w:ilvl="5" w:tplc="D2C8FCEC">
      <w:start w:val="1"/>
      <w:numFmt w:val="decimal"/>
      <w:lvlText w:val=""/>
      <w:lvlJc w:val="left"/>
    </w:lvl>
    <w:lvl w:ilvl="6" w:tplc="8B68C044">
      <w:start w:val="1"/>
      <w:numFmt w:val="decimal"/>
      <w:lvlText w:val=""/>
      <w:lvlJc w:val="left"/>
    </w:lvl>
    <w:lvl w:ilvl="7" w:tplc="8FBA4F78">
      <w:start w:val="1"/>
      <w:numFmt w:val="decimal"/>
      <w:lvlText w:val=""/>
      <w:lvlJc w:val="left"/>
    </w:lvl>
    <w:lvl w:ilvl="8" w:tplc="46BE650E">
      <w:start w:val="1"/>
      <w:numFmt w:val="decimal"/>
      <w:lvlText w:val=""/>
      <w:lvlJc w:val="left"/>
    </w:lvl>
  </w:abstractNum>
  <w:abstractNum w:abstractNumId="10" w15:restartNumberingAfterBreak="0">
    <w:nsid w:val="0000000B"/>
    <w:multiLevelType w:val="hybridMultilevel"/>
    <w:tmpl w:val="0000000B"/>
    <w:lvl w:ilvl="0" w:tplc="825A3CB2">
      <w:start w:val="1"/>
      <w:numFmt w:val="decimal"/>
      <w:lvlText w:val="%1."/>
      <w:lvlJc w:val="left"/>
      <w:pPr>
        <w:tabs>
          <w:tab w:val="num" w:pos="720"/>
        </w:tabs>
        <w:ind w:left="720" w:hanging="360"/>
      </w:pPr>
    </w:lvl>
    <w:lvl w:ilvl="1" w:tplc="EB1E7D90">
      <w:start w:val="1"/>
      <w:numFmt w:val="decimal"/>
      <w:lvlText w:val=""/>
      <w:lvlJc w:val="left"/>
    </w:lvl>
    <w:lvl w:ilvl="2" w:tplc="7A521E26">
      <w:start w:val="1"/>
      <w:numFmt w:val="decimal"/>
      <w:lvlText w:val=""/>
      <w:lvlJc w:val="left"/>
    </w:lvl>
    <w:lvl w:ilvl="3" w:tplc="F552004E">
      <w:start w:val="1"/>
      <w:numFmt w:val="decimal"/>
      <w:lvlText w:val=""/>
      <w:lvlJc w:val="left"/>
    </w:lvl>
    <w:lvl w:ilvl="4" w:tplc="147C313C">
      <w:start w:val="1"/>
      <w:numFmt w:val="decimal"/>
      <w:lvlText w:val=""/>
      <w:lvlJc w:val="left"/>
    </w:lvl>
    <w:lvl w:ilvl="5" w:tplc="53B84930">
      <w:start w:val="1"/>
      <w:numFmt w:val="decimal"/>
      <w:lvlText w:val=""/>
      <w:lvlJc w:val="left"/>
    </w:lvl>
    <w:lvl w:ilvl="6" w:tplc="36EC54F0">
      <w:start w:val="1"/>
      <w:numFmt w:val="decimal"/>
      <w:lvlText w:val=""/>
      <w:lvlJc w:val="left"/>
    </w:lvl>
    <w:lvl w:ilvl="7" w:tplc="DC30CB76">
      <w:start w:val="1"/>
      <w:numFmt w:val="decimal"/>
      <w:lvlText w:val=""/>
      <w:lvlJc w:val="left"/>
    </w:lvl>
    <w:lvl w:ilvl="8" w:tplc="237E0A96">
      <w:start w:val="1"/>
      <w:numFmt w:val="decimal"/>
      <w:lvlText w:val=""/>
      <w:lvlJc w:val="left"/>
    </w:lvl>
  </w:abstractNum>
  <w:abstractNum w:abstractNumId="11" w15:restartNumberingAfterBreak="0">
    <w:nsid w:val="0000000C"/>
    <w:multiLevelType w:val="hybridMultilevel"/>
    <w:tmpl w:val="0000000C"/>
    <w:lvl w:ilvl="0" w:tplc="07A6AAB6">
      <w:start w:val="1"/>
      <w:numFmt w:val="decimal"/>
      <w:lvlText w:val="%1."/>
      <w:lvlJc w:val="left"/>
      <w:pPr>
        <w:tabs>
          <w:tab w:val="num" w:pos="720"/>
        </w:tabs>
        <w:ind w:left="720" w:hanging="360"/>
      </w:pPr>
    </w:lvl>
    <w:lvl w:ilvl="1" w:tplc="B6C6559A">
      <w:start w:val="1"/>
      <w:numFmt w:val="decimal"/>
      <w:lvlText w:val=""/>
      <w:lvlJc w:val="left"/>
    </w:lvl>
    <w:lvl w:ilvl="2" w:tplc="6C929B08">
      <w:start w:val="1"/>
      <w:numFmt w:val="decimal"/>
      <w:lvlText w:val=""/>
      <w:lvlJc w:val="left"/>
    </w:lvl>
    <w:lvl w:ilvl="3" w:tplc="F7205304">
      <w:start w:val="1"/>
      <w:numFmt w:val="decimal"/>
      <w:lvlText w:val=""/>
      <w:lvlJc w:val="left"/>
    </w:lvl>
    <w:lvl w:ilvl="4" w:tplc="1674E6A8">
      <w:start w:val="1"/>
      <w:numFmt w:val="decimal"/>
      <w:lvlText w:val=""/>
      <w:lvlJc w:val="left"/>
    </w:lvl>
    <w:lvl w:ilvl="5" w:tplc="7C5E8CDE">
      <w:start w:val="1"/>
      <w:numFmt w:val="decimal"/>
      <w:lvlText w:val=""/>
      <w:lvlJc w:val="left"/>
    </w:lvl>
    <w:lvl w:ilvl="6" w:tplc="8F9603EE">
      <w:start w:val="1"/>
      <w:numFmt w:val="decimal"/>
      <w:lvlText w:val=""/>
      <w:lvlJc w:val="left"/>
    </w:lvl>
    <w:lvl w:ilvl="7" w:tplc="40CE9F1C">
      <w:start w:val="1"/>
      <w:numFmt w:val="decimal"/>
      <w:lvlText w:val=""/>
      <w:lvlJc w:val="left"/>
    </w:lvl>
    <w:lvl w:ilvl="8" w:tplc="A7062C7E">
      <w:start w:val="1"/>
      <w:numFmt w:val="decimal"/>
      <w:lvlText w:val=""/>
      <w:lvlJc w:val="left"/>
    </w:lvl>
  </w:abstractNum>
  <w:abstractNum w:abstractNumId="12" w15:restartNumberingAfterBreak="0">
    <w:nsid w:val="0000000D"/>
    <w:multiLevelType w:val="hybridMultilevel"/>
    <w:tmpl w:val="0000000D"/>
    <w:lvl w:ilvl="0" w:tplc="3A427EFC">
      <w:start w:val="1"/>
      <w:numFmt w:val="decimal"/>
      <w:lvlText w:val="%1."/>
      <w:lvlJc w:val="left"/>
      <w:pPr>
        <w:tabs>
          <w:tab w:val="num" w:pos="720"/>
        </w:tabs>
        <w:ind w:left="720" w:hanging="360"/>
      </w:pPr>
    </w:lvl>
    <w:lvl w:ilvl="1" w:tplc="1916BAA8">
      <w:start w:val="1"/>
      <w:numFmt w:val="decimal"/>
      <w:lvlText w:val=""/>
      <w:lvlJc w:val="left"/>
    </w:lvl>
    <w:lvl w:ilvl="2" w:tplc="37C25766">
      <w:start w:val="1"/>
      <w:numFmt w:val="decimal"/>
      <w:lvlText w:val=""/>
      <w:lvlJc w:val="left"/>
    </w:lvl>
    <w:lvl w:ilvl="3" w:tplc="5D946FB0">
      <w:start w:val="1"/>
      <w:numFmt w:val="decimal"/>
      <w:lvlText w:val=""/>
      <w:lvlJc w:val="left"/>
    </w:lvl>
    <w:lvl w:ilvl="4" w:tplc="10F02F56">
      <w:start w:val="1"/>
      <w:numFmt w:val="decimal"/>
      <w:lvlText w:val=""/>
      <w:lvlJc w:val="left"/>
    </w:lvl>
    <w:lvl w:ilvl="5" w:tplc="459496F0">
      <w:start w:val="1"/>
      <w:numFmt w:val="decimal"/>
      <w:lvlText w:val=""/>
      <w:lvlJc w:val="left"/>
    </w:lvl>
    <w:lvl w:ilvl="6" w:tplc="0218ACD6">
      <w:start w:val="1"/>
      <w:numFmt w:val="decimal"/>
      <w:lvlText w:val=""/>
      <w:lvlJc w:val="left"/>
    </w:lvl>
    <w:lvl w:ilvl="7" w:tplc="252C4F32">
      <w:start w:val="1"/>
      <w:numFmt w:val="decimal"/>
      <w:lvlText w:val=""/>
      <w:lvlJc w:val="left"/>
    </w:lvl>
    <w:lvl w:ilvl="8" w:tplc="94F4CA9E">
      <w:start w:val="1"/>
      <w:numFmt w:val="decimal"/>
      <w:lvlText w:val=""/>
      <w:lvlJc w:val="left"/>
    </w:lvl>
  </w:abstractNum>
  <w:num w:numId="1" w16cid:durableId="1287199640">
    <w:abstractNumId w:val="0"/>
  </w:num>
  <w:num w:numId="2" w16cid:durableId="1020545125">
    <w:abstractNumId w:val="1"/>
  </w:num>
  <w:num w:numId="3" w16cid:durableId="874271220">
    <w:abstractNumId w:val="2"/>
  </w:num>
  <w:num w:numId="4" w16cid:durableId="803962583">
    <w:abstractNumId w:val="3"/>
  </w:num>
  <w:num w:numId="5" w16cid:durableId="1271006169">
    <w:abstractNumId w:val="4"/>
  </w:num>
  <w:num w:numId="6" w16cid:durableId="1476336956">
    <w:abstractNumId w:val="5"/>
  </w:num>
  <w:num w:numId="7" w16cid:durableId="1786381866">
    <w:abstractNumId w:val="6"/>
  </w:num>
  <w:num w:numId="8" w16cid:durableId="1458645815">
    <w:abstractNumId w:val="7"/>
  </w:num>
  <w:num w:numId="9" w16cid:durableId="803936511">
    <w:abstractNumId w:val="8"/>
  </w:num>
  <w:num w:numId="10" w16cid:durableId="623511060">
    <w:abstractNumId w:val="9"/>
  </w:num>
  <w:num w:numId="11" w16cid:durableId="1804734331">
    <w:abstractNumId w:val="10"/>
  </w:num>
  <w:num w:numId="12" w16cid:durableId="1630893171">
    <w:abstractNumId w:val="11"/>
  </w:num>
  <w:num w:numId="13" w16cid:durableId="5997223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885353"/>
    <w:rsid w:val="005011D1"/>
    <w:rsid w:val="00885353"/>
    <w:rsid w:val="00DA2C8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164A"/>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Code">
    <w:name w:val="IndentedCode"/>
    <w:pPr>
      <w:shd w:val="solid" w:color="E2E2E2" w:fill="auto"/>
    </w:pPr>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1125</Words>
  <Characters>6417</Characters>
  <Application>Microsoft Office Word</Application>
  <DocSecurity>0</DocSecurity>
  <Lines>53</Lines>
  <Paragraphs>15</Paragraphs>
  <ScaleCrop>false</ScaleCrop>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1</cp:revision>
  <dcterms:created xsi:type="dcterms:W3CDTF">2025-06-23T14:35:00Z</dcterms:created>
  <dcterms:modified xsi:type="dcterms:W3CDTF">2025-06-23T14:35:00Z</dcterms:modified>
</cp:coreProperties>
</file>