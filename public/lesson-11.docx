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32D4" w:rsidRPr="007A32D4" w:rsidRDefault="007A32D4" w:rsidP="007A32D4">
      <w:pPr>
        <w:pStyle w:val="Heading2"/>
        <w:rPr>
          <w:b w:val="0"/>
          <w:i w:val="0"/>
        </w:rPr>
      </w:pPr>
      <w:r>
        <w:rPr>
          <w:b w:val="0"/>
          <w:i w:val="0"/>
        </w:rPr>
        <w:t>Урок 11</w:t>
      </w:r>
    </w:p>
    <w:p w:rsidR="007A32D4" w:rsidRDefault="007A32D4" w:rsidP="007A32D4">
      <w:r>
        <w:t>Декарт создал новый тип выражения, позволяющий высказываться: не любая мысль может быть полностью обоснованной, главное — это единая точка опоры — предельное основание, являющееся парадоксом. Она носит интуитивный характер. Интуитивность — что-то представляется мне ясным, достоверным, очевидным; отсутствие конструктивности и сложности, не требующее допущений. Уникальность в том, что Декарт, задав предельное основание, не выводит на его основе какую-то серию догматов, которым нужно внять и поклоняться; от точки абсолютной достоверности исходит множество ходов мысли: Декарт ввел «мыслящую субстанцию», но ведь необязательно можно было бы вносить носителя разума отдельно от материи. Таким образом из этой точки будет происходить ветвление; но оно — не есть хаос модерна, потому что все исходит из единой точки, где каждый ход мысли можно сопоставить с другим.</w:t>
      </w:r>
    </w:p>
    <w:p w:rsidR="007A32D4" w:rsidRDefault="007A32D4" w:rsidP="007A32D4">
      <w:r>
        <w:t>Возвращаемся к Декарту: Было доказано существование меня — того, кто сомневается. Теперь ответим на вопрос из предыдущего урока: почему же солипсист всегда проигрывает? Почему есть что-то кроме меня?</w:t>
      </w:r>
    </w:p>
    <w:p w:rsidR="007A32D4" w:rsidRDefault="007A32D4" w:rsidP="007A32D4">
      <w:r>
        <w:t>Парменид: существует реальность без наблюдателя, то есть бытие. А человек может видеть только иллюзию. От этого отталкивается не только Парменид, но и вся классическая философия. Чтобы познать реальность, нужно убрать иллюзию. Нужен метод, позволяющий пробиться к реальности, разрушив иллюзию. Нужно уйти от зрения к умозрению, уйти от плоти к вечному. Реальность это то, что есть, тогда как иллюзия это то, чего нет.</w:t>
      </w:r>
    </w:p>
    <w:p w:rsidR="007A32D4" w:rsidRDefault="007A32D4" w:rsidP="007A32D4">
      <w:r>
        <w:t>Декарт же предлагает следующее: что, если иллюзия — это ключ к изучению реальности? Иллюзия ведь из чего-то состоит. Иллюзия это не то, чего нет; она включает в себя и то, что есть. Должен существовать какой-то базис, что-то, из чего иллюзия заимствует свое существование. Например, мираж возникает из-за преломления лучей, сухого воздуха, плоской поверхности; эти три фактора являются базисами реального мира: не было бы их, не было бы и миража.</w:t>
      </w:r>
    </w:p>
    <w:p w:rsidR="007A32D4" w:rsidRDefault="007A32D4" w:rsidP="007A32D4">
      <w:r>
        <w:t xml:space="preserve">От доказательства себя переходим к доказательству всего остального; реальность это или иллюзия сейчас неважно, важно то, что это </w:t>
      </w:r>
      <w:r>
        <w:rPr>
          <w:i/>
        </w:rPr>
        <w:t>идея</w:t>
      </w:r>
      <w:r>
        <w:t>. Если есть иллюзия, то она состоит из определенных идей, каждой из которых соответствует какая-то реальность. В идее иллюзии, которая у меня есть, не может быть больше реальности, чем в базисе этой идеи.</w:t>
      </w:r>
    </w:p>
    <w:p w:rsidR="007A32D4" w:rsidRDefault="007A32D4" w:rsidP="007A32D4">
      <w:r>
        <w:t>![[Drawing 5.png]]</w:t>
      </w:r>
    </w:p>
    <w:p w:rsidR="007A32D4" w:rsidRDefault="007A32D4" w:rsidP="007A32D4">
      <w:r>
        <w:t xml:space="preserve">Возможно, я сам являюсь источником всех этих иллюзий; может быть, всё есть я и кроме меня ничего нет. Но! Среди всех этих идей есть идея, источником которой я быть не могу. Это </w:t>
      </w:r>
      <w:r>
        <w:rPr>
          <w:i/>
        </w:rPr>
        <w:t>идея всех идей</w:t>
      </w:r>
      <w:r>
        <w:t xml:space="preserve">. Раз каждой идее соответствует реальность, то идея всех идей содержит всю полноту реальности. И я не могу быть источником такой идеи, потому что я не могу быть всем: ведь если бы я содержал в себе всю полноту реальности, то я бы не делал ошибок, не испытывал сомнений, обладал бы интуитивным доступом ко всему. Во мне есть какая-то нехватка, недостаток, из-за которого я испытываю иллюзию. Именно поэтому солипсист всегда оказывается неправ. Хорошо, отвечает солипсист, вы доказали существование «я» и доказали, что кроме кроме «я» есть ещё что-то. Но что именно существует кроме, доказать уже точно никак не получится. Теперь нужно получить какую-то информацию об окружающей меня реальности, только исходя из факта того, что я вижу некоторые иллюзии. Если существуют такие идеи, между которыми я не могу найти общих черт (иначе говоря — нередуцируемые идеи, неустранимые различия в идеях, distinctio), в </w:t>
      </w:r>
      <w:r>
        <w:lastRenderedPageBreak/>
        <w:t>таком случае, разрыву между двумя этими идеями должна также соответствовать какая-то реальность. (Пример устранимых различий — стул и стол. Оба можно свести к мебели).</w:t>
      </w:r>
    </w:p>
    <w:p w:rsidR="007A32D4" w:rsidRDefault="007A32D4" w:rsidP="007A32D4">
      <w:r>
        <w:t xml:space="preserve">Главный пример Декарта: пример о воске. Воск обладает неизменными качествами — протяженностью, изменчивостью и гибкостью, и многими «приходящими» качествами: цвет, запах, форма. Причем неизменные качества я мыслю ясно и отчетливо, тогда как остальные ощущаются мною смутно. Этот ход мысли нужен, чтобы указать на различие: те качества, которые ощущаются смутно, являются </w:t>
      </w:r>
      <w:r>
        <w:rPr>
          <w:i/>
        </w:rPr>
        <w:t>imaginere</w:t>
      </w:r>
      <w:r>
        <w:t xml:space="preserve"> — представление, воображение. Его характеризует некая достройка — я как будто достраиваю реальность (пример достройки — выглянув на улицу, Декарт видит не людей, а движущиеся по улице шляпы, достраивая человеческие качества). Постоянные качества познаются с помощью </w:t>
      </w:r>
      <w:r>
        <w:rPr>
          <w:i/>
        </w:rPr>
        <w:t>intellectio</w:t>
      </w:r>
      <w:r>
        <w:t xml:space="preserve"> — понимание, логика.</w:t>
      </w:r>
    </w:p>
    <w:p w:rsidR="007A32D4" w:rsidRDefault="007A32D4" w:rsidP="007A32D4">
      <w:r>
        <w:t xml:space="preserve">Итого: видя качества, которые я воспринимаю через </w:t>
      </w:r>
      <w:r>
        <w:rPr>
          <w:i/>
        </w:rPr>
        <w:t>imaginere</w:t>
      </w:r>
      <w:r>
        <w:t xml:space="preserve">, я испытываю заблуждения, вижу иллюзию; с помощью </w:t>
      </w:r>
      <w:r>
        <w:rPr>
          <w:i/>
        </w:rPr>
        <w:t>intellectio</w:t>
      </w:r>
      <w:r>
        <w:t xml:space="preserve"> я совершаю «корректировку» реальности, причем не факт, что корректировка привела меня к истине — возможно она загнала меня в новую иллюзию; важно обладание самим фактом корректировки.</w:t>
      </w:r>
    </w:p>
    <w:p w:rsidR="007A32D4" w:rsidRDefault="007A32D4" w:rsidP="007A32D4">
      <w:r>
        <w:t xml:space="preserve">Бог у Декарта является логической конструкцией; в нашем примере богом выступала идея всех идей. Важно здесь то, </w:t>
      </w:r>
      <w:r>
        <w:rPr>
          <w:i/>
        </w:rPr>
        <w:t>что через этот ход мысли мы, в отличии от монотеизма, не через душу и тело понимаем свой разрыв между imaginere и intellectio, но наоборот: через imaginere и intellectio мы понимаем душу и тело</w:t>
      </w:r>
      <w:r>
        <w:t>, как различие двух наших способностей, вступающих друг с другом в противоречие; между ними — раздор, и между ними нет промежуточной способности, как между двумя нередуцируемыми идеями: одна испытывает иллюзию, другая может понять реальность.</w:t>
      </w:r>
    </w:p>
    <w:p w:rsidR="007A32D4" w:rsidRDefault="007A32D4" w:rsidP="007A32D4">
      <w:r>
        <w:t>Наличие способности корректировки уникально: животное, увидев мираж, подойдя к нему и увидев, что он испарился, просто выберет этому какое-то  объяснение, как-то интерпретирует; но человек каким-то образом поймёт, что это был мираж.</w:t>
      </w:r>
    </w:p>
    <w:p w:rsidR="007A32D4" w:rsidRDefault="007A32D4" w:rsidP="007A32D4">
      <w:r>
        <w:t xml:space="preserve">Ещё один пример </w:t>
      </w:r>
      <w:r>
        <w:rPr>
          <w:i/>
        </w:rPr>
        <w:t>distinctio</w:t>
      </w:r>
      <w:r>
        <w:t xml:space="preserve">: Есть идеи, которые я испытываю. Все они делятся на два типа принципиальным и неустранимым различием: контролируемые и неконтролируемые. Пример: попробуйте сдвинуть предмет силой мысли, не прикасаясь к нему. Контролируемые идеи исходят от </w:t>
      </w:r>
      <w:r>
        <w:rPr>
          <w:i/>
        </w:rPr>
        <w:t>мыслящей субстанции</w:t>
      </w:r>
      <w:r>
        <w:t xml:space="preserve">, неконтролируемые — от </w:t>
      </w:r>
      <w:r>
        <w:rPr>
          <w:i/>
        </w:rPr>
        <w:t>протяженной субстанции</w:t>
      </w:r>
      <w:r>
        <w:t xml:space="preserve">. Эти идеи имеют между собой неустранимые различия — значит, в соответствующей им реальности также присутствует различие. Отсюда вытекает </w:t>
      </w:r>
      <w:r>
        <w:rPr>
          <w:b/>
          <w:i/>
        </w:rPr>
        <w:t>дуализм</w:t>
      </w:r>
      <w:r>
        <w:t>: реальность — расщепленная. У нее есть две части: мыслящая и протяженная субстанция. И это расщепление проходит буквально через меня; я — грань между двумя реальностями.</w:t>
      </w:r>
    </w:p>
    <w:p w:rsidR="007A32D4" w:rsidRDefault="007A32D4" w:rsidP="007A32D4">
      <w:r>
        <w:t>Отличие от монотеизма заключается в том, что там, чтобы познать реальность, нужно отречься от иллюзии: через аскетические практики отказываться ото всех удовольствий; Декарт говорит, что иллюзию не нужно отбрасывать, через нее реальность можно познать: тот факт, что существует разделение между душой и телом, уже является информацией о реальности. Дуалистичность нашего мира с его расколом, проходящим ровно через меня, это информация о мире.</w:t>
      </w:r>
    </w:p>
    <w:p w:rsidR="00591584" w:rsidRDefault="00591584"/>
    <w:sectPr w:rsidR="005915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E68B3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586FB6">
      <w:start w:val="1"/>
      <w:numFmt w:val="decimal"/>
      <w:lvlText w:val=""/>
      <w:lvlJc w:val="left"/>
    </w:lvl>
    <w:lvl w:ilvl="2" w:tplc="105C1AA8">
      <w:start w:val="1"/>
      <w:numFmt w:val="decimal"/>
      <w:lvlText w:val=""/>
      <w:lvlJc w:val="left"/>
    </w:lvl>
    <w:lvl w:ilvl="3" w:tplc="1DEAFC7E">
      <w:start w:val="1"/>
      <w:numFmt w:val="decimal"/>
      <w:lvlText w:val=""/>
      <w:lvlJc w:val="left"/>
    </w:lvl>
    <w:lvl w:ilvl="4" w:tplc="0CC06162">
      <w:start w:val="1"/>
      <w:numFmt w:val="decimal"/>
      <w:lvlText w:val=""/>
      <w:lvlJc w:val="left"/>
    </w:lvl>
    <w:lvl w:ilvl="5" w:tplc="4A0065EE">
      <w:start w:val="1"/>
      <w:numFmt w:val="decimal"/>
      <w:lvlText w:val=""/>
      <w:lvlJc w:val="left"/>
    </w:lvl>
    <w:lvl w:ilvl="6" w:tplc="C99AD448">
      <w:start w:val="1"/>
      <w:numFmt w:val="decimal"/>
      <w:lvlText w:val=""/>
      <w:lvlJc w:val="left"/>
    </w:lvl>
    <w:lvl w:ilvl="7" w:tplc="71AC320C">
      <w:start w:val="1"/>
      <w:numFmt w:val="decimal"/>
      <w:lvlText w:val=""/>
      <w:lvlJc w:val="left"/>
    </w:lvl>
    <w:lvl w:ilvl="8" w:tplc="40A8C7D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35A0A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CA101C">
      <w:start w:val="1"/>
      <w:numFmt w:val="decimal"/>
      <w:lvlText w:val=""/>
      <w:lvlJc w:val="left"/>
    </w:lvl>
    <w:lvl w:ilvl="2" w:tplc="8586D842">
      <w:start w:val="1"/>
      <w:numFmt w:val="decimal"/>
      <w:lvlText w:val=""/>
      <w:lvlJc w:val="left"/>
    </w:lvl>
    <w:lvl w:ilvl="3" w:tplc="F4504CFC">
      <w:start w:val="1"/>
      <w:numFmt w:val="decimal"/>
      <w:lvlText w:val=""/>
      <w:lvlJc w:val="left"/>
    </w:lvl>
    <w:lvl w:ilvl="4" w:tplc="EF927870">
      <w:start w:val="1"/>
      <w:numFmt w:val="decimal"/>
      <w:lvlText w:val=""/>
      <w:lvlJc w:val="left"/>
    </w:lvl>
    <w:lvl w:ilvl="5" w:tplc="CCEC0F12">
      <w:start w:val="1"/>
      <w:numFmt w:val="decimal"/>
      <w:lvlText w:val=""/>
      <w:lvlJc w:val="left"/>
    </w:lvl>
    <w:lvl w:ilvl="6" w:tplc="7292D4B0">
      <w:start w:val="1"/>
      <w:numFmt w:val="decimal"/>
      <w:lvlText w:val=""/>
      <w:lvlJc w:val="left"/>
    </w:lvl>
    <w:lvl w:ilvl="7" w:tplc="E1ECDCFA">
      <w:start w:val="1"/>
      <w:numFmt w:val="decimal"/>
      <w:lvlText w:val=""/>
      <w:lvlJc w:val="left"/>
    </w:lvl>
    <w:lvl w:ilvl="8" w:tplc="FEBE7EB2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5849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B23CD2">
      <w:start w:val="1"/>
      <w:numFmt w:val="decimal"/>
      <w:lvlText w:val=""/>
      <w:lvlJc w:val="left"/>
    </w:lvl>
    <w:lvl w:ilvl="2" w:tplc="C1020458">
      <w:start w:val="1"/>
      <w:numFmt w:val="decimal"/>
      <w:lvlText w:val=""/>
      <w:lvlJc w:val="left"/>
    </w:lvl>
    <w:lvl w:ilvl="3" w:tplc="06924B5C">
      <w:start w:val="1"/>
      <w:numFmt w:val="decimal"/>
      <w:lvlText w:val=""/>
      <w:lvlJc w:val="left"/>
    </w:lvl>
    <w:lvl w:ilvl="4" w:tplc="61520222">
      <w:start w:val="1"/>
      <w:numFmt w:val="decimal"/>
      <w:lvlText w:val=""/>
      <w:lvlJc w:val="left"/>
    </w:lvl>
    <w:lvl w:ilvl="5" w:tplc="4ED253AA">
      <w:start w:val="1"/>
      <w:numFmt w:val="decimal"/>
      <w:lvlText w:val=""/>
      <w:lvlJc w:val="left"/>
    </w:lvl>
    <w:lvl w:ilvl="6" w:tplc="1D08243C">
      <w:start w:val="1"/>
      <w:numFmt w:val="decimal"/>
      <w:lvlText w:val=""/>
      <w:lvlJc w:val="left"/>
    </w:lvl>
    <w:lvl w:ilvl="7" w:tplc="83C6BE6A">
      <w:start w:val="1"/>
      <w:numFmt w:val="decimal"/>
      <w:lvlText w:val=""/>
      <w:lvlJc w:val="left"/>
    </w:lvl>
    <w:lvl w:ilvl="8" w:tplc="8EB89F50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F9EC7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74116C">
      <w:start w:val="1"/>
      <w:numFmt w:val="decimal"/>
      <w:lvlText w:val=""/>
      <w:lvlJc w:val="left"/>
    </w:lvl>
    <w:lvl w:ilvl="2" w:tplc="B93CDC66">
      <w:start w:val="1"/>
      <w:numFmt w:val="decimal"/>
      <w:lvlText w:val=""/>
      <w:lvlJc w:val="left"/>
    </w:lvl>
    <w:lvl w:ilvl="3" w:tplc="BA78173A">
      <w:start w:val="1"/>
      <w:numFmt w:val="decimal"/>
      <w:lvlText w:val=""/>
      <w:lvlJc w:val="left"/>
    </w:lvl>
    <w:lvl w:ilvl="4" w:tplc="897CC34A">
      <w:start w:val="1"/>
      <w:numFmt w:val="decimal"/>
      <w:lvlText w:val=""/>
      <w:lvlJc w:val="left"/>
    </w:lvl>
    <w:lvl w:ilvl="5" w:tplc="8034C7CA">
      <w:start w:val="1"/>
      <w:numFmt w:val="decimal"/>
      <w:lvlText w:val=""/>
      <w:lvlJc w:val="left"/>
    </w:lvl>
    <w:lvl w:ilvl="6" w:tplc="4C76D79A">
      <w:start w:val="1"/>
      <w:numFmt w:val="decimal"/>
      <w:lvlText w:val=""/>
      <w:lvlJc w:val="left"/>
    </w:lvl>
    <w:lvl w:ilvl="7" w:tplc="E7182354">
      <w:start w:val="1"/>
      <w:numFmt w:val="decimal"/>
      <w:lvlText w:val=""/>
      <w:lvlJc w:val="left"/>
    </w:lvl>
    <w:lvl w:ilvl="8" w:tplc="92AE899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8EACE9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7E7EE8">
      <w:start w:val="1"/>
      <w:numFmt w:val="decimal"/>
      <w:lvlText w:val=""/>
      <w:lvlJc w:val="left"/>
    </w:lvl>
    <w:lvl w:ilvl="2" w:tplc="1806E9A0">
      <w:start w:val="1"/>
      <w:numFmt w:val="decimal"/>
      <w:lvlText w:val=""/>
      <w:lvlJc w:val="left"/>
    </w:lvl>
    <w:lvl w:ilvl="3" w:tplc="4B8838E0">
      <w:start w:val="1"/>
      <w:numFmt w:val="decimal"/>
      <w:lvlText w:val=""/>
      <w:lvlJc w:val="left"/>
    </w:lvl>
    <w:lvl w:ilvl="4" w:tplc="6E5428CC">
      <w:start w:val="1"/>
      <w:numFmt w:val="decimal"/>
      <w:lvlText w:val=""/>
      <w:lvlJc w:val="left"/>
    </w:lvl>
    <w:lvl w:ilvl="5" w:tplc="9A82E844">
      <w:start w:val="1"/>
      <w:numFmt w:val="decimal"/>
      <w:lvlText w:val=""/>
      <w:lvlJc w:val="left"/>
    </w:lvl>
    <w:lvl w:ilvl="6" w:tplc="32E014B4">
      <w:start w:val="1"/>
      <w:numFmt w:val="decimal"/>
      <w:lvlText w:val=""/>
      <w:lvlJc w:val="left"/>
    </w:lvl>
    <w:lvl w:ilvl="7" w:tplc="996E9382">
      <w:start w:val="1"/>
      <w:numFmt w:val="decimal"/>
      <w:lvlText w:val=""/>
      <w:lvlJc w:val="left"/>
    </w:lvl>
    <w:lvl w:ilvl="8" w:tplc="5860CEF2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53AE9B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20CD6E">
      <w:start w:val="1"/>
      <w:numFmt w:val="decimal"/>
      <w:lvlText w:val=""/>
      <w:lvlJc w:val="left"/>
    </w:lvl>
    <w:lvl w:ilvl="2" w:tplc="A99C4734">
      <w:start w:val="1"/>
      <w:numFmt w:val="decimal"/>
      <w:lvlText w:val=""/>
      <w:lvlJc w:val="left"/>
    </w:lvl>
    <w:lvl w:ilvl="3" w:tplc="21D4073E">
      <w:start w:val="1"/>
      <w:numFmt w:val="decimal"/>
      <w:lvlText w:val=""/>
      <w:lvlJc w:val="left"/>
    </w:lvl>
    <w:lvl w:ilvl="4" w:tplc="295271C4">
      <w:start w:val="1"/>
      <w:numFmt w:val="decimal"/>
      <w:lvlText w:val=""/>
      <w:lvlJc w:val="left"/>
    </w:lvl>
    <w:lvl w:ilvl="5" w:tplc="FD9615CE">
      <w:start w:val="1"/>
      <w:numFmt w:val="decimal"/>
      <w:lvlText w:val=""/>
      <w:lvlJc w:val="left"/>
    </w:lvl>
    <w:lvl w:ilvl="6" w:tplc="D5B8A0BE">
      <w:start w:val="1"/>
      <w:numFmt w:val="decimal"/>
      <w:lvlText w:val=""/>
      <w:lvlJc w:val="left"/>
    </w:lvl>
    <w:lvl w:ilvl="7" w:tplc="36086226">
      <w:start w:val="1"/>
      <w:numFmt w:val="decimal"/>
      <w:lvlText w:val=""/>
      <w:lvlJc w:val="left"/>
    </w:lvl>
    <w:lvl w:ilvl="8" w:tplc="E1F872C4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EBD4AB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70D478">
      <w:start w:val="1"/>
      <w:numFmt w:val="decimal"/>
      <w:lvlText w:val=""/>
      <w:lvlJc w:val="left"/>
    </w:lvl>
    <w:lvl w:ilvl="2" w:tplc="80129FC6">
      <w:start w:val="1"/>
      <w:numFmt w:val="decimal"/>
      <w:lvlText w:val=""/>
      <w:lvlJc w:val="left"/>
    </w:lvl>
    <w:lvl w:ilvl="3" w:tplc="E9DAED24">
      <w:start w:val="1"/>
      <w:numFmt w:val="decimal"/>
      <w:lvlText w:val=""/>
      <w:lvlJc w:val="left"/>
    </w:lvl>
    <w:lvl w:ilvl="4" w:tplc="3AEE3BC4">
      <w:start w:val="1"/>
      <w:numFmt w:val="decimal"/>
      <w:lvlText w:val=""/>
      <w:lvlJc w:val="left"/>
    </w:lvl>
    <w:lvl w:ilvl="5" w:tplc="2A9A997C">
      <w:start w:val="1"/>
      <w:numFmt w:val="decimal"/>
      <w:lvlText w:val=""/>
      <w:lvlJc w:val="left"/>
    </w:lvl>
    <w:lvl w:ilvl="6" w:tplc="B50862E2">
      <w:start w:val="1"/>
      <w:numFmt w:val="decimal"/>
      <w:lvlText w:val=""/>
      <w:lvlJc w:val="left"/>
    </w:lvl>
    <w:lvl w:ilvl="7" w:tplc="E93668D2">
      <w:start w:val="1"/>
      <w:numFmt w:val="decimal"/>
      <w:lvlText w:val=""/>
      <w:lvlJc w:val="left"/>
    </w:lvl>
    <w:lvl w:ilvl="8" w:tplc="A75E3B8A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521EA8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5EAB58">
      <w:start w:val="1"/>
      <w:numFmt w:val="decimal"/>
      <w:lvlText w:val=""/>
      <w:lvlJc w:val="left"/>
    </w:lvl>
    <w:lvl w:ilvl="2" w:tplc="CC26817E">
      <w:start w:val="1"/>
      <w:numFmt w:val="decimal"/>
      <w:lvlText w:val=""/>
      <w:lvlJc w:val="left"/>
    </w:lvl>
    <w:lvl w:ilvl="3" w:tplc="4F942FA0">
      <w:start w:val="1"/>
      <w:numFmt w:val="decimal"/>
      <w:lvlText w:val=""/>
      <w:lvlJc w:val="left"/>
    </w:lvl>
    <w:lvl w:ilvl="4" w:tplc="699AB792">
      <w:start w:val="1"/>
      <w:numFmt w:val="decimal"/>
      <w:lvlText w:val=""/>
      <w:lvlJc w:val="left"/>
    </w:lvl>
    <w:lvl w:ilvl="5" w:tplc="D6981DC6">
      <w:start w:val="1"/>
      <w:numFmt w:val="decimal"/>
      <w:lvlText w:val=""/>
      <w:lvlJc w:val="left"/>
    </w:lvl>
    <w:lvl w:ilvl="6" w:tplc="B5FC1F0C">
      <w:start w:val="1"/>
      <w:numFmt w:val="decimal"/>
      <w:lvlText w:val=""/>
      <w:lvlJc w:val="left"/>
    </w:lvl>
    <w:lvl w:ilvl="7" w:tplc="77BA9134">
      <w:start w:val="1"/>
      <w:numFmt w:val="decimal"/>
      <w:lvlText w:val=""/>
      <w:lvlJc w:val="left"/>
    </w:lvl>
    <w:lvl w:ilvl="8" w:tplc="161ED388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FA507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90BAAA">
      <w:start w:val="1"/>
      <w:numFmt w:val="decimal"/>
      <w:lvlText w:val=""/>
      <w:lvlJc w:val="left"/>
    </w:lvl>
    <w:lvl w:ilvl="2" w:tplc="A86A8ADE">
      <w:start w:val="1"/>
      <w:numFmt w:val="decimal"/>
      <w:lvlText w:val=""/>
      <w:lvlJc w:val="left"/>
    </w:lvl>
    <w:lvl w:ilvl="3" w:tplc="DC926616">
      <w:start w:val="1"/>
      <w:numFmt w:val="decimal"/>
      <w:lvlText w:val=""/>
      <w:lvlJc w:val="left"/>
    </w:lvl>
    <w:lvl w:ilvl="4" w:tplc="EE8AEAA6">
      <w:start w:val="1"/>
      <w:numFmt w:val="decimal"/>
      <w:lvlText w:val=""/>
      <w:lvlJc w:val="left"/>
    </w:lvl>
    <w:lvl w:ilvl="5" w:tplc="697AD492">
      <w:start w:val="1"/>
      <w:numFmt w:val="decimal"/>
      <w:lvlText w:val=""/>
      <w:lvlJc w:val="left"/>
    </w:lvl>
    <w:lvl w:ilvl="6" w:tplc="5CAA3AB8">
      <w:start w:val="1"/>
      <w:numFmt w:val="decimal"/>
      <w:lvlText w:val=""/>
      <w:lvlJc w:val="left"/>
    </w:lvl>
    <w:lvl w:ilvl="7" w:tplc="30F0B03A">
      <w:start w:val="1"/>
      <w:numFmt w:val="decimal"/>
      <w:lvlText w:val=""/>
      <w:lvlJc w:val="left"/>
    </w:lvl>
    <w:lvl w:ilvl="8" w:tplc="264A694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F5240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A0E806">
      <w:start w:val="1"/>
      <w:numFmt w:val="decimal"/>
      <w:lvlText w:val=""/>
      <w:lvlJc w:val="left"/>
    </w:lvl>
    <w:lvl w:ilvl="2" w:tplc="DCBA9028">
      <w:start w:val="1"/>
      <w:numFmt w:val="decimal"/>
      <w:lvlText w:val=""/>
      <w:lvlJc w:val="left"/>
    </w:lvl>
    <w:lvl w:ilvl="3" w:tplc="D06E8B5C">
      <w:start w:val="1"/>
      <w:numFmt w:val="decimal"/>
      <w:lvlText w:val=""/>
      <w:lvlJc w:val="left"/>
    </w:lvl>
    <w:lvl w:ilvl="4" w:tplc="AD1EE656">
      <w:start w:val="1"/>
      <w:numFmt w:val="decimal"/>
      <w:lvlText w:val=""/>
      <w:lvlJc w:val="left"/>
    </w:lvl>
    <w:lvl w:ilvl="5" w:tplc="30A20588">
      <w:start w:val="1"/>
      <w:numFmt w:val="decimal"/>
      <w:lvlText w:val=""/>
      <w:lvlJc w:val="left"/>
    </w:lvl>
    <w:lvl w:ilvl="6" w:tplc="AD20415E">
      <w:start w:val="1"/>
      <w:numFmt w:val="decimal"/>
      <w:lvlText w:val=""/>
      <w:lvlJc w:val="left"/>
    </w:lvl>
    <w:lvl w:ilvl="7" w:tplc="23B64740">
      <w:start w:val="1"/>
      <w:numFmt w:val="decimal"/>
      <w:lvlText w:val=""/>
      <w:lvlJc w:val="left"/>
    </w:lvl>
    <w:lvl w:ilvl="8" w:tplc="D4E4E5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695C7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3663B4">
      <w:start w:val="1"/>
      <w:numFmt w:val="decimal"/>
      <w:lvlText w:val=""/>
      <w:lvlJc w:val="left"/>
    </w:lvl>
    <w:lvl w:ilvl="2" w:tplc="5082DBEE">
      <w:start w:val="1"/>
      <w:numFmt w:val="decimal"/>
      <w:lvlText w:val=""/>
      <w:lvlJc w:val="left"/>
    </w:lvl>
    <w:lvl w:ilvl="3" w:tplc="CE6C9888">
      <w:start w:val="1"/>
      <w:numFmt w:val="decimal"/>
      <w:lvlText w:val=""/>
      <w:lvlJc w:val="left"/>
    </w:lvl>
    <w:lvl w:ilvl="4" w:tplc="1132F372">
      <w:start w:val="1"/>
      <w:numFmt w:val="decimal"/>
      <w:lvlText w:val=""/>
      <w:lvlJc w:val="left"/>
    </w:lvl>
    <w:lvl w:ilvl="5" w:tplc="EB84CDCA">
      <w:start w:val="1"/>
      <w:numFmt w:val="decimal"/>
      <w:lvlText w:val=""/>
      <w:lvlJc w:val="left"/>
    </w:lvl>
    <w:lvl w:ilvl="6" w:tplc="60E49266">
      <w:start w:val="1"/>
      <w:numFmt w:val="decimal"/>
      <w:lvlText w:val=""/>
      <w:lvlJc w:val="left"/>
    </w:lvl>
    <w:lvl w:ilvl="7" w:tplc="F22E86EC">
      <w:start w:val="1"/>
      <w:numFmt w:val="decimal"/>
      <w:lvlText w:val=""/>
      <w:lvlJc w:val="left"/>
    </w:lvl>
    <w:lvl w:ilvl="8" w:tplc="ABC41E16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E52C7D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942384">
      <w:start w:val="1"/>
      <w:numFmt w:val="decimal"/>
      <w:lvlText w:val=""/>
      <w:lvlJc w:val="left"/>
    </w:lvl>
    <w:lvl w:ilvl="2" w:tplc="CCC09178">
      <w:start w:val="1"/>
      <w:numFmt w:val="decimal"/>
      <w:lvlText w:val=""/>
      <w:lvlJc w:val="left"/>
    </w:lvl>
    <w:lvl w:ilvl="3" w:tplc="131C61A8">
      <w:start w:val="1"/>
      <w:numFmt w:val="decimal"/>
      <w:lvlText w:val=""/>
      <w:lvlJc w:val="left"/>
    </w:lvl>
    <w:lvl w:ilvl="4" w:tplc="EC96F2EA">
      <w:start w:val="1"/>
      <w:numFmt w:val="decimal"/>
      <w:lvlText w:val=""/>
      <w:lvlJc w:val="left"/>
    </w:lvl>
    <w:lvl w:ilvl="5" w:tplc="91144570">
      <w:start w:val="1"/>
      <w:numFmt w:val="decimal"/>
      <w:lvlText w:val=""/>
      <w:lvlJc w:val="left"/>
    </w:lvl>
    <w:lvl w:ilvl="6" w:tplc="704C7760">
      <w:start w:val="1"/>
      <w:numFmt w:val="decimal"/>
      <w:lvlText w:val=""/>
      <w:lvlJc w:val="left"/>
    </w:lvl>
    <w:lvl w:ilvl="7" w:tplc="F998EB10">
      <w:start w:val="1"/>
      <w:numFmt w:val="decimal"/>
      <w:lvlText w:val=""/>
      <w:lvlJc w:val="left"/>
    </w:lvl>
    <w:lvl w:ilvl="8" w:tplc="4FA005B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DBD888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B6779A">
      <w:start w:val="1"/>
      <w:numFmt w:val="decimal"/>
      <w:lvlText w:val=""/>
      <w:lvlJc w:val="left"/>
    </w:lvl>
    <w:lvl w:ilvl="2" w:tplc="DA0A4E14">
      <w:start w:val="1"/>
      <w:numFmt w:val="decimal"/>
      <w:lvlText w:val=""/>
      <w:lvlJc w:val="left"/>
    </w:lvl>
    <w:lvl w:ilvl="3" w:tplc="AE7673EE">
      <w:start w:val="1"/>
      <w:numFmt w:val="decimal"/>
      <w:lvlText w:val=""/>
      <w:lvlJc w:val="left"/>
    </w:lvl>
    <w:lvl w:ilvl="4" w:tplc="1614740A">
      <w:start w:val="1"/>
      <w:numFmt w:val="decimal"/>
      <w:lvlText w:val=""/>
      <w:lvlJc w:val="left"/>
    </w:lvl>
    <w:lvl w:ilvl="5" w:tplc="24C869E8">
      <w:start w:val="1"/>
      <w:numFmt w:val="decimal"/>
      <w:lvlText w:val=""/>
      <w:lvlJc w:val="left"/>
    </w:lvl>
    <w:lvl w:ilvl="6" w:tplc="84BA7C66">
      <w:start w:val="1"/>
      <w:numFmt w:val="decimal"/>
      <w:lvlText w:val=""/>
      <w:lvlJc w:val="left"/>
    </w:lvl>
    <w:lvl w:ilvl="7" w:tplc="BE9CF052">
      <w:start w:val="1"/>
      <w:numFmt w:val="decimal"/>
      <w:lvlText w:val=""/>
      <w:lvlJc w:val="left"/>
    </w:lvl>
    <w:lvl w:ilvl="8" w:tplc="15CA281E">
      <w:start w:val="1"/>
      <w:numFmt w:val="decimal"/>
      <w:lvlText w:val=""/>
      <w:lvlJc w:val="left"/>
    </w:lvl>
  </w:abstractNum>
  <w:num w:numId="1" w16cid:durableId="517551404">
    <w:abstractNumId w:val="0"/>
  </w:num>
  <w:num w:numId="2" w16cid:durableId="1760247929">
    <w:abstractNumId w:val="1"/>
  </w:num>
  <w:num w:numId="3" w16cid:durableId="229072802">
    <w:abstractNumId w:val="2"/>
  </w:num>
  <w:num w:numId="4" w16cid:durableId="2099327971">
    <w:abstractNumId w:val="3"/>
  </w:num>
  <w:num w:numId="5" w16cid:durableId="1738624678">
    <w:abstractNumId w:val="4"/>
  </w:num>
  <w:num w:numId="6" w16cid:durableId="12079345">
    <w:abstractNumId w:val="5"/>
  </w:num>
  <w:num w:numId="7" w16cid:durableId="1167094426">
    <w:abstractNumId w:val="6"/>
  </w:num>
  <w:num w:numId="8" w16cid:durableId="1183934602">
    <w:abstractNumId w:val="7"/>
  </w:num>
  <w:num w:numId="9" w16cid:durableId="567768422">
    <w:abstractNumId w:val="8"/>
  </w:num>
  <w:num w:numId="10" w16cid:durableId="34039778">
    <w:abstractNumId w:val="9"/>
  </w:num>
  <w:num w:numId="11" w16cid:durableId="1105616495">
    <w:abstractNumId w:val="10"/>
  </w:num>
  <w:num w:numId="12" w16cid:durableId="1483229239">
    <w:abstractNumId w:val="11"/>
  </w:num>
  <w:num w:numId="13" w16cid:durableId="987654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584"/>
    <w:rsid w:val="00591584"/>
    <w:rsid w:val="007A32D4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923C6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2025-06-23T14:37:00Z</dcterms:created>
  <dcterms:modified xsi:type="dcterms:W3CDTF">2025-06-23T14:38:00Z</dcterms:modified>
</cp:coreProperties>
</file>