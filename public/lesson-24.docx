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F48" w:rsidRPr="00B979E3" w:rsidRDefault="006A2F48" w:rsidP="00B979E3">
      <w:pPr>
        <w:pStyle w:val="Heading2"/>
      </w:pPr>
      <w:proofErr w:type="spellStart"/>
      <w:r w:rsidRPr="00B979E3">
        <w:t>От</w:t>
      </w:r>
      <w:proofErr w:type="spellEnd"/>
      <w:r w:rsidRPr="00B979E3">
        <w:t xml:space="preserve"> </w:t>
      </w:r>
      <w:proofErr w:type="spellStart"/>
      <w:r w:rsidRPr="00B979E3">
        <w:t>скептицизма</w:t>
      </w:r>
      <w:proofErr w:type="spellEnd"/>
      <w:r w:rsidRPr="00B979E3">
        <w:t xml:space="preserve"> к </w:t>
      </w:r>
      <w:proofErr w:type="spellStart"/>
      <w:r w:rsidRPr="00B979E3">
        <w:t>христианству</w:t>
      </w:r>
      <w:proofErr w:type="spellEnd"/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B979E3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B979E3">
        <w:rPr>
          <w:rFonts w:ascii="Times New Roman" w:hAnsi="Times New Roman" w:cs="Times New Roman"/>
          <w:sz w:val="24"/>
          <w:szCs w:val="24"/>
          <w:lang w:val="ru-RU"/>
        </w:rPr>
        <w:t>[Философия ликбез. Этика 1.</w:t>
      </w:r>
      <w:r w:rsidRPr="00B979E3">
        <w:rPr>
          <w:rFonts w:ascii="Times New Roman" w:hAnsi="Times New Roman" w:cs="Times New Roman"/>
          <w:sz w:val="24"/>
          <w:szCs w:val="24"/>
        </w:rPr>
        <w:t>jpeg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>Как скептики своим способом избегания тревоги пришли к перевороту мифологической картины мира и пришли к христианству?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Из предыдущего урока известно, что </w:t>
      </w:r>
      <w:proofErr w:type="spellStart"/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изостения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достигается только на уровне абсолютных зол и благ, но не имеет отношения к конкретным поступкам, давая поступкам, которые совершаются ситуативно, свободу. То, чем человек руководствуется при принятии ситуативных решений, это привычки, регламент, юр. законы, традиции и т</w:t>
      </w:r>
      <w:r w:rsidR="008131A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8131A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называется </w:t>
      </w:r>
      <w:r w:rsidRPr="008131A9">
        <w:rPr>
          <w:rFonts w:ascii="Times New Roman" w:hAnsi="Times New Roman" w:cs="Times New Roman"/>
          <w:b/>
          <w:iCs/>
          <w:sz w:val="24"/>
          <w:szCs w:val="24"/>
          <w:lang w:val="ru-RU"/>
        </w:rPr>
        <w:t>феноменами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Если скептик в результате постоянного спора избавляется от предпочтений (то есть догматических конструкций), которые являются иллюзорными, то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феномены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в свою очередь являются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истиной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(хотя для самих скептиков такой ход мысли невозможен, потому что для них истины не существует). Пытаясь построить умозрительную модель реальности, античный человек отбрасывал опыт/явления/</w:t>
      </w:r>
      <w:r w:rsidRPr="009C2F94">
        <w:rPr>
          <w:rFonts w:ascii="Times New Roman" w:hAnsi="Times New Roman" w:cs="Times New Roman"/>
          <w:i/>
          <w:iCs/>
          <w:sz w:val="24"/>
          <w:szCs w:val="24"/>
          <w:lang w:val="ru-RU"/>
        </w:rPr>
        <w:t>феномены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чтобы получить истину, потому что опыт конечен и временен. Но оказывается, что истина находится не на уровне модели, а на уровне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феноменов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. Каким же образом это возможно, если в самих феноменах нет никаких правил и законов, то есть нет никакой истины? Дело здесь как раз в том, что отсутствие правил и законов может как раз являться тем качеством бытия, которое мы интерпретируем, как непостижимость мира, то есть свободой воли! Мы не можем найти закономерностей в своем личном опыте, и именно это является проявлением свободной воли. Данный ход мыслей является инверсией: если раньше люди стремились через свой опыт познать истинное бытие, то </w:t>
      </w:r>
      <w:r w:rsidR="008E1745" w:rsidRPr="00B979E3">
        <w:rPr>
          <w:rFonts w:ascii="Times New Roman" w:hAnsi="Times New Roman" w:cs="Times New Roman"/>
          <w:sz w:val="24"/>
          <w:szCs w:val="24"/>
          <w:lang w:val="ru-RU"/>
        </w:rPr>
        <w:t>теперь вечное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и бесконечное бытие постоянно являет себя в конечном и временном чувственном опыте.</w:t>
      </w:r>
    </w:p>
    <w:p w:rsidR="006A2F48" w:rsidRPr="00B979E3" w:rsidRDefault="006A2F48" w:rsidP="006A2F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Следующий вопрос: почему я сам не могу дойти до истины? Почему она может только явиться мне сама?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Что со мной не так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? Видимо, во мне есть какой-то дефект или недостаток, из-за которого я постоянно совершаю</w:t>
      </w:r>
      <w:r w:rsidR="008E17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ἁμ</w:t>
      </w:r>
      <w:proofErr w:type="spellEnd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α</w:t>
      </w:r>
      <w:proofErr w:type="spellStart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ρτί</w:t>
      </w:r>
      <w:proofErr w:type="spellEnd"/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α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Pr="008E1745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хамартиа</w:t>
      </w:r>
      <w:proofErr w:type="spellEnd"/>
      <w:r w:rsidR="008E1745" w:rsidRPr="008E1745">
        <w:rPr>
          <w:rFonts w:ascii="Times New Roman" w:hAnsi="Times New Roman" w:cs="Times New Roman"/>
          <w:iCs/>
          <w:sz w:val="24"/>
          <w:szCs w:val="24"/>
          <w:lang w:val="ru-RU"/>
        </w:rPr>
        <w:t>]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>промах, грех</w:t>
      </w:r>
      <w:r w:rsidR="008E1745" w:rsidRPr="008E174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Этот дефект связан с отсутствием, нехваткой. Этой нехватки нет у </w:t>
      </w:r>
      <w:proofErr w:type="spellStart"/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юпостасиса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потому что </w:t>
      </w:r>
      <w:proofErr w:type="spellStart"/>
      <w:r w:rsidRPr="00B979E3">
        <w:rPr>
          <w:rFonts w:ascii="Times New Roman" w:hAnsi="Times New Roman" w:cs="Times New Roman"/>
          <w:sz w:val="24"/>
          <w:szCs w:val="24"/>
          <w:lang w:val="ru-RU"/>
        </w:rPr>
        <w:t>юпостасис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это бытие, то есть то, что есть, а нехватка это то, чего нет. Возможным такое рассуждение становится из-за идеи божественного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творения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из ничего. </w:t>
      </w:r>
      <w:r w:rsidR="008E1745" w:rsidRPr="00B979E3">
        <w:rPr>
          <w:rFonts w:ascii="Times New Roman" w:hAnsi="Times New Roman" w:cs="Times New Roman"/>
          <w:sz w:val="24"/>
          <w:szCs w:val="24"/>
          <w:lang w:val="ru-RU"/>
        </w:rPr>
        <w:t>Из-за того, что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E1745" w:rsidRPr="00B979E3">
        <w:rPr>
          <w:rFonts w:ascii="Times New Roman" w:hAnsi="Times New Roman" w:cs="Times New Roman"/>
          <w:sz w:val="24"/>
          <w:szCs w:val="24"/>
          <w:lang w:val="ru-RU"/>
        </w:rPr>
        <w:t>дефект — это, по сути,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ничто, его невозможно в себе распознать. Но можно найти в себе его проявление. Есть отдельная сфера опыта на уровне феноменов, которая античной этикой не замечается, и это </w:t>
      </w:r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взаимодействие с другими людьми</w:t>
      </w:r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 (ведь в античной этике нужно устранить вид от третьего лица и оставить первое). Если раньше человек исходил из того, что есть некая модель реальности, посредством которой он взаимодействовал с другими людьми и совершал поступки во имя абстрактного блага, и избегал абстрактного зла; теперь благо и зло — это то, что я претерпеваю от конкретного другого человека. Человек античности мог убить другого по праву сильного и вообще не чувствовать за собой неправоты; он убивал как господин раба, как эллин варвара и это было нормальным; теперь же любое убийство расценивается именно как убийство конкретного человека конкретным человеком (тут можно разглядеть зачатки гуманизации); теперь несчастья, имеющие нечеловеческий источник, не являются злом, потому что зло может вершить только человек. Дефект при взаимодействии людей проявляется в зле, которое они друг другу совершают, и мерилом зла для человека будет только другой человек.</w:t>
      </w:r>
    </w:p>
    <w:p w:rsidR="007E11B2" w:rsidRPr="00B979E3" w:rsidRDefault="006A2F48" w:rsidP="006A2F48">
      <w:pPr>
        <w:rPr>
          <w:rFonts w:ascii="Times New Roman" w:hAnsi="Times New Roman" w:cs="Times New Roman"/>
          <w:sz w:val="24"/>
          <w:szCs w:val="24"/>
        </w:rPr>
      </w:pPr>
      <w:r w:rsidRPr="00B979E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Там, где эпикурейцы объясняют несовершенство человека через </w:t>
      </w:r>
      <w:proofErr w:type="spellStart"/>
      <w:r w:rsidRPr="00B979E3">
        <w:rPr>
          <w:rFonts w:ascii="Times New Roman" w:hAnsi="Times New Roman" w:cs="Times New Roman"/>
          <w:i/>
          <w:sz w:val="24"/>
          <w:szCs w:val="24"/>
          <w:lang w:val="ru-RU"/>
        </w:rPr>
        <w:t>паренклесис</w:t>
      </w:r>
      <w:proofErr w:type="spellEnd"/>
      <w:r w:rsidRPr="00B979E3">
        <w:rPr>
          <w:rFonts w:ascii="Times New Roman" w:hAnsi="Times New Roman" w:cs="Times New Roman"/>
          <w:sz w:val="24"/>
          <w:szCs w:val="24"/>
          <w:lang w:val="ru-RU"/>
        </w:rPr>
        <w:t xml:space="preserve">, христиане приписывают это природному изъяну человека. </w:t>
      </w:r>
      <w:r w:rsidRPr="00B979E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этом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смысле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эпикурейство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является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противоположностью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79E3">
        <w:rPr>
          <w:rFonts w:ascii="Times New Roman" w:hAnsi="Times New Roman" w:cs="Times New Roman"/>
          <w:sz w:val="24"/>
          <w:szCs w:val="24"/>
        </w:rPr>
        <w:t>христианству</w:t>
      </w:r>
      <w:proofErr w:type="spellEnd"/>
      <w:r w:rsidRPr="00B979E3">
        <w:rPr>
          <w:rFonts w:ascii="Times New Roman" w:hAnsi="Times New Roman" w:cs="Times New Roman"/>
          <w:sz w:val="24"/>
          <w:szCs w:val="24"/>
        </w:rPr>
        <w:t>.</w:t>
      </w:r>
    </w:p>
    <w:sectPr w:rsidR="007E11B2" w:rsidRPr="00B979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D60B7"/>
    <w:rsid w:val="003E15F1"/>
    <w:rsid w:val="006A2F48"/>
    <w:rsid w:val="00732B08"/>
    <w:rsid w:val="007E11B2"/>
    <w:rsid w:val="008131A9"/>
    <w:rsid w:val="008E1745"/>
    <w:rsid w:val="009C2F94"/>
    <w:rsid w:val="00B979E3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B7A8FA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9</cp:revision>
  <dcterms:created xsi:type="dcterms:W3CDTF">2025-06-23T10:00:00Z</dcterms:created>
  <dcterms:modified xsi:type="dcterms:W3CDTF">2025-06-25T13:15:00Z</dcterms:modified>
</cp:coreProperties>
</file>