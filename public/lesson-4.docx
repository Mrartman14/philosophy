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B9E" w:rsidRDefault="00D95B9E" w:rsidP="00D95B9E">
      <w:pPr>
        <w:pStyle w:val="Heading2"/>
        <w:rPr>
          <w:b w:val="0"/>
          <w:i w:val="0"/>
        </w:rPr>
      </w:pPr>
      <w:r>
        <w:rPr>
          <w:b w:val="0"/>
          <w:i w:val="0"/>
        </w:rPr>
        <w:t>Урок 4</w:t>
      </w:r>
    </w:p>
    <w:p w:rsidR="00D95B9E" w:rsidRDefault="00D95B9E" w:rsidP="00D95B9E">
      <w:r>
        <w:t>…апориями Зенона. Апория — неразрешимая, безвыходная ситуация.</w:t>
      </w:r>
    </w:p>
    <w:p w:rsidR="00D95B9E" w:rsidRDefault="00D95B9E" w:rsidP="00D95B9E">
      <w:pPr>
        <w:numPr>
          <w:ilvl w:val="0"/>
          <w:numId w:val="6"/>
        </w:numPr>
      </w:pPr>
      <w:r>
        <w:t>Ахиллес и черепаха</w:t>
      </w:r>
    </w:p>
    <w:p w:rsidR="00D95B9E" w:rsidRDefault="00D95B9E" w:rsidP="00D95B9E">
      <w:pPr>
        <w:numPr>
          <w:ilvl w:val="0"/>
          <w:numId w:val="6"/>
        </w:numPr>
      </w:pPr>
      <w:r>
        <w:t>Дихотомия</w:t>
      </w:r>
    </w:p>
    <w:p w:rsidR="00D95B9E" w:rsidRDefault="00D95B9E" w:rsidP="00D95B9E">
      <w:pPr>
        <w:numPr>
          <w:ilvl w:val="0"/>
          <w:numId w:val="6"/>
        </w:numPr>
      </w:pPr>
      <w:r>
        <w:t>Стрела</w:t>
      </w:r>
    </w:p>
    <w:p w:rsidR="00D95B9E" w:rsidRDefault="00D95B9E" w:rsidP="00D95B9E">
      <w:r>
        <w:t xml:space="preserve">Рассмотрим апорию стрелы: Летящая стрела, выпущенная в цель, в каждый момент времени занимает какое-то место в пространстве. В какой же момент стрела движется? В каждый момент она занимает место в пространстве. Мат анализ говорит о том, что если стрела занимает место в пространстве, то это вовсе не значит, что она покоится. Стрела обладает мгновенной скоростью, и её можно посчитать: поделить изменение в пространстве на изменение во времени: дельта S / дельта t, умножить на стремление дельта t к нулю. Но так как одна бесконечность делится на другую, то ответом будет являться конечное число; то есть стрела будет двигаться всегда. Само движение наделено той же непостижимой сложностью бытия, что мы не можем его явно помыслить. Но точно ли мат анализ указывает на ту же трудность, о которой говорит Зенон? Зенон имел в виду определение </w:t>
      </w:r>
      <w:r>
        <w:rPr>
          <w:i/>
        </w:rPr>
        <w:t>сути движения</w:t>
      </w:r>
      <w:r>
        <w:t>. То есть: допустим, мат анализ объяснил это. Но если так, то что тогда понимать под движением? Ведь если стрела занимает место в пространстве и при этом движется, следовательно, стрела занимает это место и одновременно не занимает его. Выходит, имеется в противоречие в матанализе как в инструменте естествознания. Может матан имеет дело с абстрактной конструкцией, а не с настоящей сутью движения? Стрела есть и не есть; так как «есть» — это характеристика реальности, то выходит, что стрела и реальна и нереальна.</w:t>
      </w:r>
    </w:p>
    <w:p w:rsidR="00D95B9E" w:rsidRDefault="00D95B9E" w:rsidP="00D95B9E">
      <w:r>
        <w:t>Итого: Парменид: Бытие неизменно, не учитывается факт мышления Гераклит: Бытие в постоянном становлении, мышление учитывается; но из апорий, как критики, выходит, что реальность нереальна.</w:t>
      </w:r>
    </w:p>
    <w:p w:rsidR="00D95B9E" w:rsidRDefault="00D95B9E" w:rsidP="00D95B9E">
      <w:r>
        <w:t>Таким образом, можно изобразить ситуацию фразой: «холодная ночь, короткое одеяло»: можно принять одну из двух концепций, но не одна не будет вас устраивать.</w:t>
      </w:r>
    </w:p>
    <w:p w:rsidR="00D95B9E" w:rsidRDefault="002E654D" w:rsidP="00D95B9E">
      <w:r>
        <w:rPr>
          <w:noProof/>
        </w:rPr>
        <w:pict w14:anchorId="2136670A">
          <v:rect id="_x0000_i1025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D95B9E" w:rsidRDefault="00D95B9E" w:rsidP="00D95B9E">
      <w:r>
        <w:t>Это первый такт философской мысли, самая древняя философия, называемая разными именами: доафинская, досократики, космологи и тп. Он имел маргинальный характер, поэтому не надломил мифическую картину мира.</w:t>
      </w:r>
    </w:p>
    <w:p w:rsidR="00D47C81" w:rsidRDefault="00D47C81"/>
    <w:sectPr w:rsidR="00D47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4D454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845A76">
      <w:start w:val="1"/>
      <w:numFmt w:val="decimal"/>
      <w:lvlText w:val=""/>
      <w:lvlJc w:val="left"/>
    </w:lvl>
    <w:lvl w:ilvl="2" w:tplc="CCF45A14">
      <w:start w:val="1"/>
      <w:numFmt w:val="decimal"/>
      <w:lvlText w:val=""/>
      <w:lvlJc w:val="left"/>
    </w:lvl>
    <w:lvl w:ilvl="3" w:tplc="24CACB22">
      <w:start w:val="1"/>
      <w:numFmt w:val="decimal"/>
      <w:lvlText w:val=""/>
      <w:lvlJc w:val="left"/>
    </w:lvl>
    <w:lvl w:ilvl="4" w:tplc="9360731E">
      <w:start w:val="1"/>
      <w:numFmt w:val="decimal"/>
      <w:lvlText w:val=""/>
      <w:lvlJc w:val="left"/>
    </w:lvl>
    <w:lvl w:ilvl="5" w:tplc="C98CBE14">
      <w:start w:val="1"/>
      <w:numFmt w:val="decimal"/>
      <w:lvlText w:val=""/>
      <w:lvlJc w:val="left"/>
    </w:lvl>
    <w:lvl w:ilvl="6" w:tplc="8D8CC016">
      <w:start w:val="1"/>
      <w:numFmt w:val="decimal"/>
      <w:lvlText w:val=""/>
      <w:lvlJc w:val="left"/>
    </w:lvl>
    <w:lvl w:ilvl="7" w:tplc="AFD86C5A">
      <w:start w:val="1"/>
      <w:numFmt w:val="decimal"/>
      <w:lvlText w:val=""/>
      <w:lvlJc w:val="left"/>
    </w:lvl>
    <w:lvl w:ilvl="8" w:tplc="17B61C9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D2071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84348E">
      <w:start w:val="1"/>
      <w:numFmt w:val="decimal"/>
      <w:lvlText w:val=""/>
      <w:lvlJc w:val="left"/>
    </w:lvl>
    <w:lvl w:ilvl="2" w:tplc="A604748C">
      <w:start w:val="1"/>
      <w:numFmt w:val="decimal"/>
      <w:lvlText w:val=""/>
      <w:lvlJc w:val="left"/>
    </w:lvl>
    <w:lvl w:ilvl="3" w:tplc="963ADCFA">
      <w:start w:val="1"/>
      <w:numFmt w:val="decimal"/>
      <w:lvlText w:val=""/>
      <w:lvlJc w:val="left"/>
    </w:lvl>
    <w:lvl w:ilvl="4" w:tplc="0862D4C8">
      <w:start w:val="1"/>
      <w:numFmt w:val="decimal"/>
      <w:lvlText w:val=""/>
      <w:lvlJc w:val="left"/>
    </w:lvl>
    <w:lvl w:ilvl="5" w:tplc="7A00D576">
      <w:start w:val="1"/>
      <w:numFmt w:val="decimal"/>
      <w:lvlText w:val=""/>
      <w:lvlJc w:val="left"/>
    </w:lvl>
    <w:lvl w:ilvl="6" w:tplc="8ABA7202">
      <w:start w:val="1"/>
      <w:numFmt w:val="decimal"/>
      <w:lvlText w:val=""/>
      <w:lvlJc w:val="left"/>
    </w:lvl>
    <w:lvl w:ilvl="7" w:tplc="350088EA">
      <w:start w:val="1"/>
      <w:numFmt w:val="decimal"/>
      <w:lvlText w:val=""/>
      <w:lvlJc w:val="left"/>
    </w:lvl>
    <w:lvl w:ilvl="8" w:tplc="1616CEE0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668C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25582">
      <w:start w:val="1"/>
      <w:numFmt w:val="decimal"/>
      <w:lvlText w:val=""/>
      <w:lvlJc w:val="left"/>
    </w:lvl>
    <w:lvl w:ilvl="2" w:tplc="DE667866">
      <w:start w:val="1"/>
      <w:numFmt w:val="decimal"/>
      <w:lvlText w:val=""/>
      <w:lvlJc w:val="left"/>
    </w:lvl>
    <w:lvl w:ilvl="3" w:tplc="61DCD0D6">
      <w:start w:val="1"/>
      <w:numFmt w:val="decimal"/>
      <w:lvlText w:val=""/>
      <w:lvlJc w:val="left"/>
    </w:lvl>
    <w:lvl w:ilvl="4" w:tplc="3FD07C84">
      <w:start w:val="1"/>
      <w:numFmt w:val="decimal"/>
      <w:lvlText w:val=""/>
      <w:lvlJc w:val="left"/>
    </w:lvl>
    <w:lvl w:ilvl="5" w:tplc="35126D1E">
      <w:start w:val="1"/>
      <w:numFmt w:val="decimal"/>
      <w:lvlText w:val=""/>
      <w:lvlJc w:val="left"/>
    </w:lvl>
    <w:lvl w:ilvl="6" w:tplc="AF04B988">
      <w:start w:val="1"/>
      <w:numFmt w:val="decimal"/>
      <w:lvlText w:val=""/>
      <w:lvlJc w:val="left"/>
    </w:lvl>
    <w:lvl w:ilvl="7" w:tplc="3F4EE816">
      <w:start w:val="1"/>
      <w:numFmt w:val="decimal"/>
      <w:lvlText w:val=""/>
      <w:lvlJc w:val="left"/>
    </w:lvl>
    <w:lvl w:ilvl="8" w:tplc="222E825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62E67D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0806E8">
      <w:start w:val="1"/>
      <w:numFmt w:val="decimal"/>
      <w:lvlText w:val=""/>
      <w:lvlJc w:val="left"/>
    </w:lvl>
    <w:lvl w:ilvl="2" w:tplc="30B02B58">
      <w:start w:val="1"/>
      <w:numFmt w:val="decimal"/>
      <w:lvlText w:val=""/>
      <w:lvlJc w:val="left"/>
    </w:lvl>
    <w:lvl w:ilvl="3" w:tplc="4B50913C">
      <w:start w:val="1"/>
      <w:numFmt w:val="decimal"/>
      <w:lvlText w:val=""/>
      <w:lvlJc w:val="left"/>
    </w:lvl>
    <w:lvl w:ilvl="4" w:tplc="366EA8B2">
      <w:start w:val="1"/>
      <w:numFmt w:val="decimal"/>
      <w:lvlText w:val=""/>
      <w:lvlJc w:val="left"/>
    </w:lvl>
    <w:lvl w:ilvl="5" w:tplc="27EE241E">
      <w:start w:val="1"/>
      <w:numFmt w:val="decimal"/>
      <w:lvlText w:val=""/>
      <w:lvlJc w:val="left"/>
    </w:lvl>
    <w:lvl w:ilvl="6" w:tplc="E53CD22A">
      <w:start w:val="1"/>
      <w:numFmt w:val="decimal"/>
      <w:lvlText w:val=""/>
      <w:lvlJc w:val="left"/>
    </w:lvl>
    <w:lvl w:ilvl="7" w:tplc="2DC41E8E">
      <w:start w:val="1"/>
      <w:numFmt w:val="decimal"/>
      <w:lvlText w:val=""/>
      <w:lvlJc w:val="left"/>
    </w:lvl>
    <w:lvl w:ilvl="8" w:tplc="81A2BEF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919A38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F2089E">
      <w:start w:val="1"/>
      <w:numFmt w:val="decimal"/>
      <w:lvlText w:val=""/>
      <w:lvlJc w:val="left"/>
    </w:lvl>
    <w:lvl w:ilvl="2" w:tplc="065089EC">
      <w:start w:val="1"/>
      <w:numFmt w:val="decimal"/>
      <w:lvlText w:val=""/>
      <w:lvlJc w:val="left"/>
    </w:lvl>
    <w:lvl w:ilvl="3" w:tplc="9E209A7A">
      <w:start w:val="1"/>
      <w:numFmt w:val="decimal"/>
      <w:lvlText w:val=""/>
      <w:lvlJc w:val="left"/>
    </w:lvl>
    <w:lvl w:ilvl="4" w:tplc="B9F4669C">
      <w:start w:val="1"/>
      <w:numFmt w:val="decimal"/>
      <w:lvlText w:val=""/>
      <w:lvlJc w:val="left"/>
    </w:lvl>
    <w:lvl w:ilvl="5" w:tplc="05E221AE">
      <w:start w:val="1"/>
      <w:numFmt w:val="decimal"/>
      <w:lvlText w:val=""/>
      <w:lvlJc w:val="left"/>
    </w:lvl>
    <w:lvl w:ilvl="6" w:tplc="937447F2">
      <w:start w:val="1"/>
      <w:numFmt w:val="decimal"/>
      <w:lvlText w:val=""/>
      <w:lvlJc w:val="left"/>
    </w:lvl>
    <w:lvl w:ilvl="7" w:tplc="A22E30A0">
      <w:start w:val="1"/>
      <w:numFmt w:val="decimal"/>
      <w:lvlText w:val=""/>
      <w:lvlJc w:val="left"/>
    </w:lvl>
    <w:lvl w:ilvl="8" w:tplc="B52E2C1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6A56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68F4CC">
      <w:start w:val="1"/>
      <w:numFmt w:val="decimal"/>
      <w:lvlText w:val=""/>
      <w:lvlJc w:val="left"/>
    </w:lvl>
    <w:lvl w:ilvl="2" w:tplc="B5B6870A">
      <w:start w:val="1"/>
      <w:numFmt w:val="decimal"/>
      <w:lvlText w:val=""/>
      <w:lvlJc w:val="left"/>
    </w:lvl>
    <w:lvl w:ilvl="3" w:tplc="19FACF62">
      <w:start w:val="1"/>
      <w:numFmt w:val="decimal"/>
      <w:lvlText w:val=""/>
      <w:lvlJc w:val="left"/>
    </w:lvl>
    <w:lvl w:ilvl="4" w:tplc="83605BF4">
      <w:start w:val="1"/>
      <w:numFmt w:val="decimal"/>
      <w:lvlText w:val=""/>
      <w:lvlJc w:val="left"/>
    </w:lvl>
    <w:lvl w:ilvl="5" w:tplc="0FEE8770">
      <w:start w:val="1"/>
      <w:numFmt w:val="decimal"/>
      <w:lvlText w:val=""/>
      <w:lvlJc w:val="left"/>
    </w:lvl>
    <w:lvl w:ilvl="6" w:tplc="4B965150">
      <w:start w:val="1"/>
      <w:numFmt w:val="decimal"/>
      <w:lvlText w:val=""/>
      <w:lvlJc w:val="left"/>
    </w:lvl>
    <w:lvl w:ilvl="7" w:tplc="C338EA40">
      <w:start w:val="1"/>
      <w:numFmt w:val="decimal"/>
      <w:lvlText w:val=""/>
      <w:lvlJc w:val="left"/>
    </w:lvl>
    <w:lvl w:ilvl="8" w:tplc="40D49A96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D48F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EACAB0">
      <w:start w:val="1"/>
      <w:numFmt w:val="decimal"/>
      <w:lvlText w:val=""/>
      <w:lvlJc w:val="left"/>
    </w:lvl>
    <w:lvl w:ilvl="2" w:tplc="4DFC251C">
      <w:start w:val="1"/>
      <w:numFmt w:val="decimal"/>
      <w:lvlText w:val=""/>
      <w:lvlJc w:val="left"/>
    </w:lvl>
    <w:lvl w:ilvl="3" w:tplc="0D4EB1BE">
      <w:start w:val="1"/>
      <w:numFmt w:val="decimal"/>
      <w:lvlText w:val=""/>
      <w:lvlJc w:val="left"/>
    </w:lvl>
    <w:lvl w:ilvl="4" w:tplc="319CBC32">
      <w:start w:val="1"/>
      <w:numFmt w:val="decimal"/>
      <w:lvlText w:val=""/>
      <w:lvlJc w:val="left"/>
    </w:lvl>
    <w:lvl w:ilvl="5" w:tplc="404E6832">
      <w:start w:val="1"/>
      <w:numFmt w:val="decimal"/>
      <w:lvlText w:val=""/>
      <w:lvlJc w:val="left"/>
    </w:lvl>
    <w:lvl w:ilvl="6" w:tplc="DE12D84A">
      <w:start w:val="1"/>
      <w:numFmt w:val="decimal"/>
      <w:lvlText w:val=""/>
      <w:lvlJc w:val="left"/>
    </w:lvl>
    <w:lvl w:ilvl="7" w:tplc="190A0560">
      <w:start w:val="1"/>
      <w:numFmt w:val="decimal"/>
      <w:lvlText w:val=""/>
      <w:lvlJc w:val="left"/>
    </w:lvl>
    <w:lvl w:ilvl="8" w:tplc="A824E7B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83DAA1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68793A">
      <w:start w:val="1"/>
      <w:numFmt w:val="decimal"/>
      <w:lvlText w:val=""/>
      <w:lvlJc w:val="left"/>
    </w:lvl>
    <w:lvl w:ilvl="2" w:tplc="42064B3A">
      <w:start w:val="1"/>
      <w:numFmt w:val="decimal"/>
      <w:lvlText w:val=""/>
      <w:lvlJc w:val="left"/>
    </w:lvl>
    <w:lvl w:ilvl="3" w:tplc="68FABB18">
      <w:start w:val="1"/>
      <w:numFmt w:val="decimal"/>
      <w:lvlText w:val=""/>
      <w:lvlJc w:val="left"/>
    </w:lvl>
    <w:lvl w:ilvl="4" w:tplc="0E3EBFF4">
      <w:start w:val="1"/>
      <w:numFmt w:val="decimal"/>
      <w:lvlText w:val=""/>
      <w:lvlJc w:val="left"/>
    </w:lvl>
    <w:lvl w:ilvl="5" w:tplc="7952A93E">
      <w:start w:val="1"/>
      <w:numFmt w:val="decimal"/>
      <w:lvlText w:val=""/>
      <w:lvlJc w:val="left"/>
    </w:lvl>
    <w:lvl w:ilvl="6" w:tplc="2E442CDA">
      <w:start w:val="1"/>
      <w:numFmt w:val="decimal"/>
      <w:lvlText w:val=""/>
      <w:lvlJc w:val="left"/>
    </w:lvl>
    <w:lvl w:ilvl="7" w:tplc="EC7003E2">
      <w:start w:val="1"/>
      <w:numFmt w:val="decimal"/>
      <w:lvlText w:val=""/>
      <w:lvlJc w:val="left"/>
    </w:lvl>
    <w:lvl w:ilvl="8" w:tplc="771E45C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D4A72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34B0C4">
      <w:start w:val="1"/>
      <w:numFmt w:val="decimal"/>
      <w:lvlText w:val=""/>
      <w:lvlJc w:val="left"/>
    </w:lvl>
    <w:lvl w:ilvl="2" w:tplc="03CAA5B4">
      <w:start w:val="1"/>
      <w:numFmt w:val="decimal"/>
      <w:lvlText w:val=""/>
      <w:lvlJc w:val="left"/>
    </w:lvl>
    <w:lvl w:ilvl="3" w:tplc="5586764C">
      <w:start w:val="1"/>
      <w:numFmt w:val="decimal"/>
      <w:lvlText w:val=""/>
      <w:lvlJc w:val="left"/>
    </w:lvl>
    <w:lvl w:ilvl="4" w:tplc="CBBA2592">
      <w:start w:val="1"/>
      <w:numFmt w:val="decimal"/>
      <w:lvlText w:val=""/>
      <w:lvlJc w:val="left"/>
    </w:lvl>
    <w:lvl w:ilvl="5" w:tplc="A9D836CC">
      <w:start w:val="1"/>
      <w:numFmt w:val="decimal"/>
      <w:lvlText w:val=""/>
      <w:lvlJc w:val="left"/>
    </w:lvl>
    <w:lvl w:ilvl="6" w:tplc="B61E4B0E">
      <w:start w:val="1"/>
      <w:numFmt w:val="decimal"/>
      <w:lvlText w:val=""/>
      <w:lvlJc w:val="left"/>
    </w:lvl>
    <w:lvl w:ilvl="7" w:tplc="D5AE314C">
      <w:start w:val="1"/>
      <w:numFmt w:val="decimal"/>
      <w:lvlText w:val=""/>
      <w:lvlJc w:val="left"/>
    </w:lvl>
    <w:lvl w:ilvl="8" w:tplc="795C59E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2E5E2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22914">
      <w:start w:val="1"/>
      <w:numFmt w:val="decimal"/>
      <w:lvlText w:val=""/>
      <w:lvlJc w:val="left"/>
    </w:lvl>
    <w:lvl w:ilvl="2" w:tplc="5EFECC32">
      <w:start w:val="1"/>
      <w:numFmt w:val="decimal"/>
      <w:lvlText w:val=""/>
      <w:lvlJc w:val="left"/>
    </w:lvl>
    <w:lvl w:ilvl="3" w:tplc="21ECCF9C">
      <w:start w:val="1"/>
      <w:numFmt w:val="decimal"/>
      <w:lvlText w:val=""/>
      <w:lvlJc w:val="left"/>
    </w:lvl>
    <w:lvl w:ilvl="4" w:tplc="4456FC02">
      <w:start w:val="1"/>
      <w:numFmt w:val="decimal"/>
      <w:lvlText w:val=""/>
      <w:lvlJc w:val="left"/>
    </w:lvl>
    <w:lvl w:ilvl="5" w:tplc="7A1E3D08">
      <w:start w:val="1"/>
      <w:numFmt w:val="decimal"/>
      <w:lvlText w:val=""/>
      <w:lvlJc w:val="left"/>
    </w:lvl>
    <w:lvl w:ilvl="6" w:tplc="A9526000">
      <w:start w:val="1"/>
      <w:numFmt w:val="decimal"/>
      <w:lvlText w:val=""/>
      <w:lvlJc w:val="left"/>
    </w:lvl>
    <w:lvl w:ilvl="7" w:tplc="4402648C">
      <w:start w:val="1"/>
      <w:numFmt w:val="decimal"/>
      <w:lvlText w:val=""/>
      <w:lvlJc w:val="left"/>
    </w:lvl>
    <w:lvl w:ilvl="8" w:tplc="AC26C07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69347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DE999E">
      <w:start w:val="1"/>
      <w:numFmt w:val="decimal"/>
      <w:lvlText w:val=""/>
      <w:lvlJc w:val="left"/>
    </w:lvl>
    <w:lvl w:ilvl="2" w:tplc="E078FAAC">
      <w:start w:val="1"/>
      <w:numFmt w:val="decimal"/>
      <w:lvlText w:val=""/>
      <w:lvlJc w:val="left"/>
    </w:lvl>
    <w:lvl w:ilvl="3" w:tplc="649C30E2">
      <w:start w:val="1"/>
      <w:numFmt w:val="decimal"/>
      <w:lvlText w:val=""/>
      <w:lvlJc w:val="left"/>
    </w:lvl>
    <w:lvl w:ilvl="4" w:tplc="BD9245A6">
      <w:start w:val="1"/>
      <w:numFmt w:val="decimal"/>
      <w:lvlText w:val=""/>
      <w:lvlJc w:val="left"/>
    </w:lvl>
    <w:lvl w:ilvl="5" w:tplc="61020F14">
      <w:start w:val="1"/>
      <w:numFmt w:val="decimal"/>
      <w:lvlText w:val=""/>
      <w:lvlJc w:val="left"/>
    </w:lvl>
    <w:lvl w:ilvl="6" w:tplc="F0989FBE">
      <w:start w:val="1"/>
      <w:numFmt w:val="decimal"/>
      <w:lvlText w:val=""/>
      <w:lvlJc w:val="left"/>
    </w:lvl>
    <w:lvl w:ilvl="7" w:tplc="B2585C1A">
      <w:start w:val="1"/>
      <w:numFmt w:val="decimal"/>
      <w:lvlText w:val=""/>
      <w:lvlJc w:val="left"/>
    </w:lvl>
    <w:lvl w:ilvl="8" w:tplc="ABAC7E7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54B64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26C440">
      <w:start w:val="1"/>
      <w:numFmt w:val="decimal"/>
      <w:lvlText w:val=""/>
      <w:lvlJc w:val="left"/>
    </w:lvl>
    <w:lvl w:ilvl="2" w:tplc="4AE46590">
      <w:start w:val="1"/>
      <w:numFmt w:val="decimal"/>
      <w:lvlText w:val=""/>
      <w:lvlJc w:val="left"/>
    </w:lvl>
    <w:lvl w:ilvl="3" w:tplc="D4C40D92">
      <w:start w:val="1"/>
      <w:numFmt w:val="decimal"/>
      <w:lvlText w:val=""/>
      <w:lvlJc w:val="left"/>
    </w:lvl>
    <w:lvl w:ilvl="4" w:tplc="03145C12">
      <w:start w:val="1"/>
      <w:numFmt w:val="decimal"/>
      <w:lvlText w:val=""/>
      <w:lvlJc w:val="left"/>
    </w:lvl>
    <w:lvl w:ilvl="5" w:tplc="72F251C2">
      <w:start w:val="1"/>
      <w:numFmt w:val="decimal"/>
      <w:lvlText w:val=""/>
      <w:lvlJc w:val="left"/>
    </w:lvl>
    <w:lvl w:ilvl="6" w:tplc="D66CA068">
      <w:start w:val="1"/>
      <w:numFmt w:val="decimal"/>
      <w:lvlText w:val=""/>
      <w:lvlJc w:val="left"/>
    </w:lvl>
    <w:lvl w:ilvl="7" w:tplc="52AE40B2">
      <w:start w:val="1"/>
      <w:numFmt w:val="decimal"/>
      <w:lvlText w:val=""/>
      <w:lvlJc w:val="left"/>
    </w:lvl>
    <w:lvl w:ilvl="8" w:tplc="7E7A9A2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B00A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78FDAC">
      <w:start w:val="1"/>
      <w:numFmt w:val="decimal"/>
      <w:lvlText w:val=""/>
      <w:lvlJc w:val="left"/>
    </w:lvl>
    <w:lvl w:ilvl="2" w:tplc="57781A10">
      <w:start w:val="1"/>
      <w:numFmt w:val="decimal"/>
      <w:lvlText w:val=""/>
      <w:lvlJc w:val="left"/>
    </w:lvl>
    <w:lvl w:ilvl="3" w:tplc="4A702B2E">
      <w:start w:val="1"/>
      <w:numFmt w:val="decimal"/>
      <w:lvlText w:val=""/>
      <w:lvlJc w:val="left"/>
    </w:lvl>
    <w:lvl w:ilvl="4" w:tplc="E25CA18E">
      <w:start w:val="1"/>
      <w:numFmt w:val="decimal"/>
      <w:lvlText w:val=""/>
      <w:lvlJc w:val="left"/>
    </w:lvl>
    <w:lvl w:ilvl="5" w:tplc="5B80CC30">
      <w:start w:val="1"/>
      <w:numFmt w:val="decimal"/>
      <w:lvlText w:val=""/>
      <w:lvlJc w:val="left"/>
    </w:lvl>
    <w:lvl w:ilvl="6" w:tplc="EA08C106">
      <w:start w:val="1"/>
      <w:numFmt w:val="decimal"/>
      <w:lvlText w:val=""/>
      <w:lvlJc w:val="left"/>
    </w:lvl>
    <w:lvl w:ilvl="7" w:tplc="A07C2172">
      <w:start w:val="1"/>
      <w:numFmt w:val="decimal"/>
      <w:lvlText w:val=""/>
      <w:lvlJc w:val="left"/>
    </w:lvl>
    <w:lvl w:ilvl="8" w:tplc="8188C41E">
      <w:start w:val="1"/>
      <w:numFmt w:val="decimal"/>
      <w:lvlText w:val=""/>
      <w:lvlJc w:val="left"/>
    </w:lvl>
  </w:abstractNum>
  <w:num w:numId="1" w16cid:durableId="1206915244">
    <w:abstractNumId w:val="0"/>
  </w:num>
  <w:num w:numId="2" w16cid:durableId="1138720356">
    <w:abstractNumId w:val="1"/>
  </w:num>
  <w:num w:numId="3" w16cid:durableId="658852137">
    <w:abstractNumId w:val="2"/>
  </w:num>
  <w:num w:numId="4" w16cid:durableId="1840654956">
    <w:abstractNumId w:val="3"/>
  </w:num>
  <w:num w:numId="5" w16cid:durableId="970210242">
    <w:abstractNumId w:val="4"/>
  </w:num>
  <w:num w:numId="6" w16cid:durableId="1625578911">
    <w:abstractNumId w:val="5"/>
  </w:num>
  <w:num w:numId="7" w16cid:durableId="1646356696">
    <w:abstractNumId w:val="6"/>
  </w:num>
  <w:num w:numId="8" w16cid:durableId="1124343796">
    <w:abstractNumId w:val="7"/>
  </w:num>
  <w:num w:numId="9" w16cid:durableId="528955305">
    <w:abstractNumId w:val="8"/>
  </w:num>
  <w:num w:numId="10" w16cid:durableId="6833424">
    <w:abstractNumId w:val="9"/>
  </w:num>
  <w:num w:numId="11" w16cid:durableId="837422312">
    <w:abstractNumId w:val="10"/>
  </w:num>
  <w:num w:numId="12" w16cid:durableId="1337613616">
    <w:abstractNumId w:val="11"/>
  </w:num>
  <w:num w:numId="13" w16cid:durableId="1248685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C81"/>
    <w:rsid w:val="002E654D"/>
    <w:rsid w:val="00D47C81"/>
    <w:rsid w:val="00D95B9E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107EE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2025-06-23T14:30:00Z</dcterms:created>
  <dcterms:modified xsi:type="dcterms:W3CDTF">2025-06-23T14:31:00Z</dcterms:modified>
</cp:coreProperties>
</file>